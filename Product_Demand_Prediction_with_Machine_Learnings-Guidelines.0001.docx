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38EB" w:rsidRPr="00E96BE1" w:rsidRDefault="005A40FE" w:rsidP="00BE3B40">
      <w:pPr>
        <w:pBdr>
          <w:right w:val="single" w:sz="4" w:space="6" w:color="auto"/>
        </w:pBdr>
        <w:jc w:val="both"/>
        <w:rPr>
          <w:rFonts w:ascii="Arial Black" w:hAnsi="Arial Black"/>
          <w:b/>
          <w:sz w:val="44"/>
          <w:szCs w:val="52"/>
          <w:u w:val="single"/>
        </w:rPr>
      </w:pPr>
      <w:r w:rsidRPr="00E96BE1">
        <w:rPr>
          <w:rFonts w:ascii="Arial Black" w:hAnsi="Arial Black"/>
          <w:b/>
          <w:sz w:val="44"/>
          <w:szCs w:val="52"/>
          <w:u w:val="single"/>
        </w:rPr>
        <w:t>Product Demand Prediction with</w:t>
      </w:r>
    </w:p>
    <w:p w:rsidR="005A40FE" w:rsidRPr="00E96BE1" w:rsidRDefault="005A40FE" w:rsidP="00BE3B40">
      <w:pPr>
        <w:pBdr>
          <w:right w:val="single" w:sz="4" w:space="6" w:color="auto"/>
        </w:pBdr>
        <w:jc w:val="both"/>
        <w:rPr>
          <w:rFonts w:ascii="Arial Black" w:hAnsi="Arial Black"/>
          <w:b/>
          <w:sz w:val="44"/>
          <w:szCs w:val="52"/>
          <w:u w:val="single"/>
        </w:rPr>
      </w:pPr>
      <w:r w:rsidRPr="00E96BE1">
        <w:rPr>
          <w:rFonts w:ascii="Arial Black" w:hAnsi="Arial Black"/>
          <w:b/>
          <w:sz w:val="44"/>
          <w:szCs w:val="52"/>
          <w:u w:val="single"/>
        </w:rPr>
        <w:t>Machine Learnings-Guidelines</w:t>
      </w: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FD5A2A" w:rsidP="00BE3B40">
      <w:pPr>
        <w:pBdr>
          <w:right w:val="single" w:sz="4" w:space="6" w:color="auto"/>
        </w:pBdr>
        <w:tabs>
          <w:tab w:val="left" w:pos="5310"/>
        </w:tabs>
        <w:jc w:val="both"/>
        <w:rPr>
          <w:rFonts w:ascii="Arial Narrow" w:hAnsi="Arial Narrow"/>
          <w:b/>
          <w:sz w:val="28"/>
          <w:szCs w:val="28"/>
        </w:rPr>
      </w:pPr>
      <w:r>
        <w:rPr>
          <w:rFonts w:ascii="Century" w:hAnsi="Century"/>
          <w:b/>
          <w:sz w:val="28"/>
          <w:szCs w:val="28"/>
        </w:rPr>
        <w:t>Nam</w:t>
      </w:r>
      <w:r w:rsidR="00FC6BD9">
        <w:rPr>
          <w:rFonts w:ascii="Century" w:hAnsi="Century"/>
          <w:b/>
          <w:sz w:val="28"/>
          <w:szCs w:val="28"/>
        </w:rPr>
        <w:t>e   :</w:t>
      </w:r>
      <w:r w:rsidR="00F63437">
        <w:rPr>
          <w:rFonts w:ascii="Century" w:hAnsi="Century"/>
          <w:b/>
          <w:sz w:val="28"/>
          <w:szCs w:val="28"/>
        </w:rPr>
        <w:t>RISHIKESHWARAN .P</w:t>
      </w:r>
      <w:r w:rsidR="009928D0">
        <w:rPr>
          <w:rFonts w:ascii="Arial Narrow" w:hAnsi="Arial Narrow"/>
          <w:b/>
          <w:sz w:val="28"/>
          <w:szCs w:val="28"/>
        </w:rPr>
        <w:tab/>
        <w:t xml:space="preserve">   E-</w:t>
      </w:r>
      <w:r w:rsidR="009928D0" w:rsidRPr="009928D0">
        <w:rPr>
          <w:rFonts w:ascii="Bell MT" w:hAnsi="Bell MT"/>
          <w:b/>
          <w:sz w:val="28"/>
          <w:szCs w:val="28"/>
        </w:rPr>
        <w:t>MAIL</w:t>
      </w:r>
      <w:r w:rsidR="009928D0">
        <w:rPr>
          <w:rFonts w:ascii="Arial Narrow" w:hAnsi="Arial Narrow"/>
          <w:b/>
          <w:sz w:val="28"/>
          <w:szCs w:val="28"/>
        </w:rPr>
        <w:t>:</w:t>
      </w:r>
      <w:r w:rsidR="007B6C4D">
        <w:rPr>
          <w:rFonts w:ascii="Arial Narrow" w:hAnsi="Arial Narrow"/>
          <w:b/>
          <w:sz w:val="28"/>
          <w:szCs w:val="28"/>
        </w:rPr>
        <w:t xml:space="preserve"> </w:t>
      </w:r>
      <w:r w:rsidR="00CB09B6">
        <w:rPr>
          <w:rFonts w:ascii="Arial Narrow" w:hAnsi="Arial Narrow"/>
          <w:b/>
          <w:sz w:val="28"/>
          <w:szCs w:val="28"/>
        </w:rPr>
        <w:t>shrishi</w:t>
      </w:r>
      <w:r w:rsidR="00F91DB4">
        <w:rPr>
          <w:rFonts w:ascii="Arial Narrow" w:hAnsi="Arial Narrow"/>
          <w:b/>
          <w:sz w:val="28"/>
          <w:szCs w:val="28"/>
        </w:rPr>
        <w:t>9216</w:t>
      </w:r>
      <w:r w:rsidR="003F5064">
        <w:rPr>
          <w:rFonts w:ascii="Arial Narrow" w:hAnsi="Arial Narrow"/>
          <w:b/>
          <w:sz w:val="28"/>
          <w:szCs w:val="28"/>
        </w:rPr>
        <w:t>@gmail.com</w:t>
      </w:r>
    </w:p>
    <w:p w:rsidR="009928D0" w:rsidRDefault="009928D0"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tabs>
          <w:tab w:val="left" w:pos="5520"/>
        </w:tabs>
        <w:jc w:val="both"/>
        <w:rPr>
          <w:rFonts w:ascii="Arial Narrow" w:hAnsi="Arial Narrow"/>
          <w:b/>
          <w:sz w:val="28"/>
          <w:szCs w:val="28"/>
        </w:rPr>
      </w:pPr>
      <w:r>
        <w:rPr>
          <w:rFonts w:ascii="Arial Narrow" w:hAnsi="Arial Narrow"/>
          <w:b/>
          <w:sz w:val="28"/>
          <w:szCs w:val="28"/>
        </w:rPr>
        <w:t xml:space="preserve">REG </w:t>
      </w:r>
      <w:r w:rsidRPr="009928D0">
        <w:rPr>
          <w:rFonts w:ascii="Century" w:hAnsi="Century"/>
          <w:b/>
          <w:sz w:val="28"/>
          <w:szCs w:val="28"/>
        </w:rPr>
        <w:t>NO</w:t>
      </w:r>
      <w:r>
        <w:rPr>
          <w:rFonts w:ascii="Arial Narrow" w:hAnsi="Arial Narrow"/>
          <w:b/>
          <w:sz w:val="28"/>
          <w:szCs w:val="28"/>
        </w:rPr>
        <w:t xml:space="preserve"> </w:t>
      </w:r>
      <w:r w:rsidR="009928D0">
        <w:rPr>
          <w:rFonts w:ascii="Arial Narrow" w:hAnsi="Arial Narrow"/>
          <w:b/>
          <w:sz w:val="28"/>
          <w:szCs w:val="28"/>
        </w:rPr>
        <w:t xml:space="preserve">  :</w:t>
      </w:r>
      <w:r>
        <w:rPr>
          <w:rFonts w:ascii="Arial Narrow" w:hAnsi="Arial Narrow"/>
          <w:b/>
          <w:sz w:val="28"/>
          <w:szCs w:val="28"/>
        </w:rPr>
        <w:t>9127211040</w:t>
      </w:r>
      <w:r w:rsidR="000968F3">
        <w:rPr>
          <w:rFonts w:ascii="Arial Narrow" w:hAnsi="Arial Narrow"/>
          <w:b/>
          <w:sz w:val="28"/>
          <w:szCs w:val="28"/>
        </w:rPr>
        <w:t>2</w:t>
      </w:r>
      <w:r w:rsidR="00E72148">
        <w:rPr>
          <w:rFonts w:ascii="Arial Narrow" w:hAnsi="Arial Narrow"/>
          <w:b/>
          <w:sz w:val="28"/>
          <w:szCs w:val="28"/>
        </w:rPr>
        <w:t>5</w:t>
      </w:r>
    </w:p>
    <w:p w:rsidR="006338EB" w:rsidRDefault="006338EB"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jc w:val="both"/>
        <w:rPr>
          <w:rFonts w:ascii="Arial Narrow" w:hAnsi="Arial Narrow"/>
          <w:color w:val="000000" w:themeColor="text1"/>
          <w:sz w:val="28"/>
          <w:szCs w:val="28"/>
          <w:u w:val="single"/>
        </w:rPr>
      </w:pPr>
    </w:p>
    <w:p w:rsidR="007910A0" w:rsidRDefault="007910A0" w:rsidP="00BE3B40">
      <w:pPr>
        <w:pBdr>
          <w:right w:val="single" w:sz="4" w:space="6" w:color="auto"/>
        </w:pBdr>
        <w:tabs>
          <w:tab w:val="left" w:pos="8070"/>
        </w:tabs>
        <w:jc w:val="both"/>
        <w:rPr>
          <w:rFonts w:ascii="Arial Narrow" w:hAnsi="Arial Narrow"/>
          <w:color w:val="000000" w:themeColor="text1"/>
          <w:sz w:val="28"/>
          <w:szCs w:val="28"/>
          <w:u w:val="single"/>
        </w:rPr>
      </w:pPr>
      <w:r>
        <w:rPr>
          <w:rFonts w:ascii="Arial Narrow" w:hAnsi="Arial Narrow"/>
          <w:color w:val="000000" w:themeColor="text1"/>
          <w:sz w:val="28"/>
          <w:szCs w:val="28"/>
          <w:u w:val="single"/>
        </w:rPr>
        <w:tab/>
      </w:r>
    </w:p>
    <w:p w:rsidR="007910A0" w:rsidRPr="00E96BE1" w:rsidRDefault="007910A0" w:rsidP="00BE3B40">
      <w:pPr>
        <w:pBdr>
          <w:right w:val="single" w:sz="4" w:space="6" w:color="auto"/>
        </w:pBdr>
        <w:jc w:val="both"/>
        <w:rPr>
          <w:rFonts w:ascii="Baskerville Old Face" w:hAnsi="Baskerville Old Face"/>
          <w:sz w:val="40"/>
          <w:szCs w:val="40"/>
          <w:u w:val="single"/>
        </w:rPr>
      </w:pPr>
      <w:r w:rsidRPr="00E96BE1">
        <w:rPr>
          <w:rFonts w:ascii="Baskerville Old Face" w:hAnsi="Baskerville Old Face"/>
          <w:sz w:val="40"/>
          <w:szCs w:val="40"/>
          <w:u w:val="single"/>
        </w:rPr>
        <w:t>Abstract</w:t>
      </w:r>
    </w:p>
    <w:p w:rsidR="007910A0" w:rsidRDefault="007910A0" w:rsidP="00BE3B40">
      <w:pPr>
        <w:pBdr>
          <w:right w:val="single" w:sz="4" w:space="6" w:color="auto"/>
        </w:pBdr>
        <w:jc w:val="both"/>
        <w:rPr>
          <w:rFonts w:ascii="Baskerville Old Face" w:hAnsi="Baskerville Old Face"/>
          <w:sz w:val="40"/>
          <w:szCs w:val="40"/>
        </w:rPr>
      </w:pPr>
    </w:p>
    <w:p w:rsidR="007910A0" w:rsidRPr="00497B10" w:rsidRDefault="007910A0" w:rsidP="009928D0">
      <w:pPr>
        <w:pStyle w:val="Heading6"/>
      </w:pPr>
      <w:r w:rsidRPr="007910A0">
        <w:rPr>
          <w:rFonts w:ascii="Bodoni MT Black" w:hAnsi="Bodoni MT Black"/>
        </w:rPr>
        <w:t>Background</w:t>
      </w:r>
      <w:r w:rsidRPr="006B6470">
        <w:rPr>
          <w:rFonts w:ascii="Bell MT" w:hAnsi="Bell MT"/>
        </w:rPr>
        <w:t xml:space="preserve">: </w:t>
      </w:r>
      <w:r w:rsidRPr="00497B10">
        <w:t>Sales forecasting is an important field in the food sector, and it has recently got immense popularity to boost market operations and productivity due to new technologies. The industry has traditionally foc</w:t>
      </w:r>
      <w:r w:rsidR="006B6470" w:rsidRPr="00497B10">
        <w:t>used on a conventional statisti</w:t>
      </w:r>
      <w:r w:rsidRPr="00497B10">
        <w:t>cal model but in the recent years, Machine Learning techniques have received more attention.</w:t>
      </w:r>
    </w:p>
    <w:p w:rsidR="006B6470" w:rsidRPr="00497B10" w:rsidRDefault="007910A0" w:rsidP="009928D0">
      <w:pPr>
        <w:pStyle w:val="Heading6"/>
      </w:pPr>
      <w:r>
        <w:t xml:space="preserve"> </w:t>
      </w:r>
      <w:r w:rsidRPr="007910A0">
        <w:rPr>
          <w:rFonts w:ascii="Bodoni MT Black" w:hAnsi="Bodoni MT Black"/>
        </w:rPr>
        <w:t>Objectives</w:t>
      </w:r>
      <w:r>
        <w:t xml:space="preserve">: </w:t>
      </w:r>
      <w:r w:rsidRPr="00497B10">
        <w:t xml:space="preserve">This thesis will help to identify the critical features that influence sales and also an experiment is performed to find the best suitable algorithm for sales forecasting. </w:t>
      </w:r>
    </w:p>
    <w:p w:rsidR="006B6470" w:rsidRPr="00497B10" w:rsidRDefault="007910A0" w:rsidP="009928D0">
      <w:pPr>
        <w:pStyle w:val="Heading6"/>
      </w:pPr>
      <w:r w:rsidRPr="00497B10">
        <w:t xml:space="preserve">Methods: Machine Learning Algorithms such as </w:t>
      </w:r>
      <w:r w:rsidR="006B6470" w:rsidRPr="00497B10">
        <w:t>Simple Linear Regression, Gradi</w:t>
      </w:r>
      <w:r w:rsidRPr="00497B10">
        <w:t>ent Boosting Regression, Support Vector Regression, and Random Forest Regression were considered in this thesis, which they expected to perform well on the issues. An experiment is carried out to determine the efficiency of the algorithms.</w:t>
      </w:r>
    </w:p>
    <w:p w:rsidR="006B6470" w:rsidRPr="00497B10" w:rsidRDefault="007910A0" w:rsidP="009928D0">
      <w:pPr>
        <w:pStyle w:val="Heading6"/>
      </w:pPr>
      <w:r>
        <w:t xml:space="preserve"> </w:t>
      </w:r>
      <w:r w:rsidRPr="006B6470">
        <w:rPr>
          <w:rFonts w:ascii="Bodoni MT Black" w:hAnsi="Bodoni MT Black"/>
        </w:rPr>
        <w:t>Results</w:t>
      </w:r>
      <w:r w:rsidRPr="00497B10">
        <w:t>: Algorithms such as Simple Linear R</w:t>
      </w:r>
      <w:r w:rsidR="006B6470" w:rsidRPr="00497B10">
        <w:t>egression, Gradient Boosting Re</w:t>
      </w:r>
      <w:r w:rsidRPr="00497B10">
        <w:t>gression, Support Vector Regression, and Random Forest Regression are commonly known for performing better than others, this has been clearly shown that Random Forest Regression is the most appropriate algorithm compared to the others.</w:t>
      </w:r>
    </w:p>
    <w:p w:rsidR="00497B10" w:rsidRDefault="007910A0" w:rsidP="009928D0">
      <w:pPr>
        <w:pStyle w:val="Heading6"/>
      </w:pPr>
      <w:r>
        <w:t xml:space="preserve"> </w:t>
      </w:r>
      <w:r w:rsidRPr="006B6470">
        <w:rPr>
          <w:rFonts w:ascii="Bodoni MT Black" w:hAnsi="Bodoni MT Black"/>
        </w:rPr>
        <w:t>Conclusions</w:t>
      </w:r>
      <w:r w:rsidRPr="00497B10">
        <w:t>: The Random Forest Regression al</w:t>
      </w:r>
      <w:r w:rsidR="006B6470" w:rsidRPr="00497B10">
        <w:t>gorithm performed well after do</w:t>
      </w:r>
      <w:r w:rsidRPr="00497B10">
        <w:t>ing all the study when compared with other algorithms. Hence the Random Forest Regression is considered as the best suitable algorithm for forecasting product sales</w:t>
      </w:r>
    </w:p>
    <w:p w:rsidR="00497B10" w:rsidRPr="00497B10" w:rsidRDefault="00497B10" w:rsidP="00497B10">
      <w:pPr>
        <w:rPr>
          <w:rFonts w:ascii="Corbel" w:hAnsi="Corbel"/>
        </w:rPr>
      </w:pPr>
    </w:p>
    <w:p w:rsidR="00497B10" w:rsidRDefault="00497B10" w:rsidP="00497B10">
      <w:pPr>
        <w:rPr>
          <w:rFonts w:ascii="Corbel" w:hAnsi="Corbel"/>
        </w:rPr>
      </w:pPr>
    </w:p>
    <w:p w:rsidR="007910A0" w:rsidRPr="00E96BE1" w:rsidRDefault="00497B10" w:rsidP="00497B10">
      <w:pPr>
        <w:rPr>
          <w:rFonts w:ascii="Arial Black" w:hAnsi="Arial Black"/>
          <w:u w:val="single"/>
        </w:rPr>
      </w:pPr>
      <w:r w:rsidRPr="00E96BE1">
        <w:rPr>
          <w:rFonts w:ascii="Arial Black" w:hAnsi="Arial Black"/>
          <w:u w:val="single"/>
        </w:rPr>
        <w:t>Aims and Objectives</w:t>
      </w:r>
    </w:p>
    <w:p w:rsidR="00497B10" w:rsidRPr="00497B10" w:rsidRDefault="00497B10" w:rsidP="00497B10">
      <w:pPr>
        <w:pStyle w:val="NoSpacing"/>
        <w:rPr>
          <w:rStyle w:val="Strong"/>
        </w:rPr>
      </w:pPr>
      <w:r w:rsidRPr="00497B10">
        <w:rPr>
          <w:rStyle w:val="Strong"/>
        </w:rPr>
        <w:t>This thesis aims to develop a Machine Learning model that can predict the sales of products from different outlets. Several objectives were drawn to attain the goal</w:t>
      </w:r>
    </w:p>
    <w:p w:rsidR="00497B10" w:rsidRDefault="00497B10" w:rsidP="00497B10">
      <w:pPr>
        <w:rPr>
          <w:rFonts w:ascii="Corbel" w:hAnsi="Corbel"/>
        </w:rPr>
      </w:pPr>
    </w:p>
    <w:p w:rsidR="00497B10" w:rsidRPr="00E96BE1" w:rsidRDefault="00497B10" w:rsidP="00497B10">
      <w:pPr>
        <w:rPr>
          <w:u w:val="single"/>
        </w:rPr>
      </w:pPr>
      <w:r w:rsidRPr="00E96BE1">
        <w:rPr>
          <w:rFonts w:ascii="Bodoni MT Black" w:hAnsi="Bodoni MT Black"/>
          <w:sz w:val="28"/>
          <w:szCs w:val="28"/>
          <w:u w:val="single"/>
        </w:rPr>
        <w:t>Objectives</w:t>
      </w:r>
      <w:r w:rsidRPr="00E96BE1">
        <w:rPr>
          <w:u w:val="single"/>
        </w:rPr>
        <w:t>:</w:t>
      </w:r>
    </w:p>
    <w:p w:rsidR="00497B10" w:rsidRPr="009928D0" w:rsidRDefault="00497B10" w:rsidP="00497B10">
      <w:pPr>
        <w:pStyle w:val="ListParagraph"/>
        <w:numPr>
          <w:ilvl w:val="0"/>
          <w:numId w:val="29"/>
        </w:numPr>
        <w:rPr>
          <w:rStyle w:val="Strong"/>
        </w:rPr>
      </w:pPr>
      <w:r w:rsidRPr="009928D0">
        <w:rPr>
          <w:rStyle w:val="Strong"/>
        </w:rPr>
        <w:lastRenderedPageBreak/>
        <w:t>Converting data into an appropriate form using various preprocessing techniques for the implementation of Machine Learning algorithms</w:t>
      </w:r>
    </w:p>
    <w:p w:rsidR="00497B10" w:rsidRPr="009928D0" w:rsidRDefault="00497B10" w:rsidP="00497B10">
      <w:pPr>
        <w:pStyle w:val="ListParagraph"/>
        <w:numPr>
          <w:ilvl w:val="0"/>
          <w:numId w:val="29"/>
        </w:numPr>
        <w:rPr>
          <w:rStyle w:val="Strong"/>
        </w:rPr>
      </w:pPr>
      <w:r w:rsidRPr="009928D0">
        <w:rPr>
          <w:rStyle w:val="Strong"/>
        </w:rPr>
        <w:t>Finding critical features that will most influence sales of the product.</w:t>
      </w:r>
    </w:p>
    <w:p w:rsidR="00E85221" w:rsidRDefault="00497B10" w:rsidP="00E85221">
      <w:pPr>
        <w:pStyle w:val="ListParagraph"/>
        <w:numPr>
          <w:ilvl w:val="0"/>
          <w:numId w:val="29"/>
        </w:numPr>
        <w:rPr>
          <w:rStyle w:val="Strong"/>
        </w:rPr>
      </w:pPr>
      <w:r w:rsidRPr="009928D0">
        <w:rPr>
          <w:rStyle w:val="Strong"/>
        </w:rPr>
        <w:t xml:space="preserve">To determine the appropriate Machine Learning </w:t>
      </w:r>
      <w:r w:rsidR="00E85221">
        <w:rPr>
          <w:rStyle w:val="Strong"/>
        </w:rPr>
        <w:t>algorithm for sales forecasting.</w:t>
      </w:r>
    </w:p>
    <w:p w:rsidR="00E85221" w:rsidRPr="00E96BE1" w:rsidRDefault="00E85221" w:rsidP="00E85221">
      <w:pPr>
        <w:rPr>
          <w:rStyle w:val="Strong"/>
          <w:rFonts w:ascii="Arial Black" w:hAnsi="Arial Black"/>
          <w:sz w:val="20"/>
          <w:szCs w:val="20"/>
          <w:u w:val="single"/>
        </w:rPr>
      </w:pPr>
      <w:r w:rsidRPr="00E96BE1">
        <w:rPr>
          <w:rStyle w:val="Strong"/>
          <w:rFonts w:ascii="Arial Black" w:hAnsi="Arial Black"/>
          <w:sz w:val="20"/>
          <w:szCs w:val="20"/>
          <w:u w:val="single"/>
        </w:rPr>
        <w:t>Introduction</w:t>
      </w:r>
    </w:p>
    <w:p w:rsidR="00E85221" w:rsidRDefault="00E96BE1" w:rsidP="00E85221">
      <w:pPr>
        <w:rPr>
          <w:rStyle w:val="Strong"/>
        </w:rPr>
      </w:pPr>
      <w:r>
        <w:rPr>
          <w:rStyle w:val="Strong"/>
        </w:rPr>
        <w:t xml:space="preserve">         </w:t>
      </w:r>
      <w:r w:rsidR="00E85221" w:rsidRPr="00E85221">
        <w:rPr>
          <w:rStyle w:val="Strong"/>
        </w:rPr>
        <w:t>Earlier companies used to produce goods without considering the number of sales and demand. For any manufacturer to determine whether to increase or decrease the production of several units, data regarding the demand for products on the market is required. Companies can face losses if they fail to consider these values while competing on the market. Different companies choose specific criteria to determine their demand and sales</w:t>
      </w:r>
    </w:p>
    <w:p w:rsidR="00CF1F7C" w:rsidRDefault="00CF1F7C" w:rsidP="00E85221">
      <w:pPr>
        <w:rPr>
          <w:rStyle w:val="Strong"/>
        </w:rPr>
      </w:pPr>
      <w:r>
        <w:rPr>
          <w:noProof/>
          <w:lang w:val="en-IN" w:eastAsia="en-IN"/>
        </w:rPr>
        <mc:AlternateContent>
          <mc:Choice Requires="wpg">
            <w:drawing>
              <wp:anchor distT="0" distB="0" distL="114300" distR="114300" simplePos="0" relativeHeight="251663360" behindDoc="0" locked="0" layoutInCell="1" allowOverlap="1" wp14:anchorId="5718C593" wp14:editId="6C608C8A">
                <wp:simplePos x="0" y="0"/>
                <wp:positionH relativeFrom="margin">
                  <wp:posOffset>152400</wp:posOffset>
                </wp:positionH>
                <wp:positionV relativeFrom="paragraph">
                  <wp:posOffset>322580</wp:posOffset>
                </wp:positionV>
                <wp:extent cx="5235575" cy="2438400"/>
                <wp:effectExtent l="0" t="0" r="22225" b="0"/>
                <wp:wrapTopAndBottom/>
                <wp:docPr id="26090" name="Group 26090"/>
                <wp:cNvGraphicFramePr/>
                <a:graphic xmlns:a="http://schemas.openxmlformats.org/drawingml/2006/main">
                  <a:graphicData uri="http://schemas.microsoft.com/office/word/2010/wordprocessingGroup">
                    <wpg:wgp>
                      <wpg:cNvGrpSpPr/>
                      <wpg:grpSpPr>
                        <a:xfrm>
                          <a:off x="0" y="0"/>
                          <a:ext cx="5235575" cy="2438400"/>
                          <a:chOff x="0" y="0"/>
                          <a:chExt cx="5388588" cy="2591058"/>
                        </a:xfrm>
                      </wpg:grpSpPr>
                      <pic:pic xmlns:pic="http://schemas.openxmlformats.org/drawingml/2006/picture">
                        <pic:nvPicPr>
                          <pic:cNvPr id="106" name="Picture 106"/>
                          <pic:cNvPicPr/>
                        </pic:nvPicPr>
                        <pic:blipFill>
                          <a:blip r:embed="rId11"/>
                          <a:stretch>
                            <a:fillRect/>
                          </a:stretch>
                        </pic:blipFill>
                        <pic:spPr>
                          <a:xfrm flipV="1">
                            <a:off x="193093" y="721180"/>
                            <a:ext cx="402334" cy="402335"/>
                          </a:xfrm>
                          <a:prstGeom prst="rect">
                            <a:avLst/>
                          </a:prstGeom>
                        </pic:spPr>
                      </pic:pic>
                      <wps:wsp>
                        <wps:cNvPr id="107" name="Rectangle 107"/>
                        <wps:cNvSpPr/>
                        <wps:spPr>
                          <a:xfrm>
                            <a:off x="251562" y="1150134"/>
                            <a:ext cx="4993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108" name="Rectangle 108"/>
                        <wps:cNvSpPr/>
                        <wps:spPr>
                          <a:xfrm>
                            <a:off x="289124" y="1150134"/>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109" name="Rectangle 109"/>
                        <wps:cNvSpPr/>
                        <wps:spPr>
                          <a:xfrm>
                            <a:off x="327206" y="1150134"/>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10" name="Rectangle 110"/>
                        <wps:cNvSpPr/>
                        <wps:spPr>
                          <a:xfrm>
                            <a:off x="355517" y="1150134"/>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11" name="Rectangle 111"/>
                        <wps:cNvSpPr/>
                        <wps:spPr>
                          <a:xfrm>
                            <a:off x="380120" y="1150134"/>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12" name="Rectangle 112"/>
                        <wps:cNvSpPr/>
                        <wps:spPr>
                          <a:xfrm>
                            <a:off x="418272" y="1150134"/>
                            <a:ext cx="7673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m</w:t>
                              </w:r>
                            </w:p>
                          </w:txbxContent>
                        </wps:txbx>
                        <wps:bodyPr horzOverflow="overflow" lIns="0" tIns="0" rIns="0" bIns="0" rtlCol="0">
                          <a:noAutofit/>
                        </wps:bodyPr>
                      </wps:wsp>
                      <wps:wsp>
                        <wps:cNvPr id="113" name="Rectangle 113"/>
                        <wps:cNvSpPr/>
                        <wps:spPr>
                          <a:xfrm>
                            <a:off x="475999" y="1150134"/>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14" name="Rectangle 114"/>
                        <wps:cNvSpPr/>
                        <wps:spPr>
                          <a:xfrm>
                            <a:off x="511725" y="1150134"/>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r </w:t>
                              </w:r>
                            </w:p>
                          </w:txbxContent>
                        </wps:txbx>
                        <wps:bodyPr horzOverflow="overflow" lIns="0" tIns="0" rIns="0" bIns="0" rtlCol="0">
                          <a:noAutofit/>
                        </wps:bodyPr>
                      </wps:wsp>
                      <pic:pic xmlns:pic="http://schemas.openxmlformats.org/drawingml/2006/picture">
                        <pic:nvPicPr>
                          <pic:cNvPr id="115" name="Picture 115"/>
                          <pic:cNvPicPr/>
                        </pic:nvPicPr>
                        <pic:blipFill>
                          <a:blip r:embed="rId12"/>
                          <a:stretch>
                            <a:fillRect/>
                          </a:stretch>
                        </pic:blipFill>
                        <pic:spPr>
                          <a:xfrm flipV="1">
                            <a:off x="1321875" y="719604"/>
                            <a:ext cx="815803" cy="448676"/>
                          </a:xfrm>
                          <a:prstGeom prst="rect">
                            <a:avLst/>
                          </a:prstGeom>
                        </pic:spPr>
                      </pic:pic>
                      <wps:wsp>
                        <wps:cNvPr id="116" name="Shape 116"/>
                        <wps:cNvSpPr/>
                        <wps:spPr>
                          <a:xfrm>
                            <a:off x="525265" y="945120"/>
                            <a:ext cx="738496" cy="4810"/>
                          </a:xfrm>
                          <a:custGeom>
                            <a:avLst/>
                            <a:gdLst/>
                            <a:ahLst/>
                            <a:cxnLst/>
                            <a:rect l="0" t="0" r="0" b="0"/>
                            <a:pathLst>
                              <a:path w="738496" h="4810">
                                <a:moveTo>
                                  <a:pt x="0" y="4810"/>
                                </a:moveTo>
                                <a:lnTo>
                                  <a:pt x="738496"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117" name="Shape 117"/>
                        <wps:cNvSpPr/>
                        <wps:spPr>
                          <a:xfrm>
                            <a:off x="1255245" y="912003"/>
                            <a:ext cx="66630" cy="66393"/>
                          </a:xfrm>
                          <a:custGeom>
                            <a:avLst/>
                            <a:gdLst/>
                            <a:ahLst/>
                            <a:cxnLst/>
                            <a:rect l="0" t="0" r="0" b="0"/>
                            <a:pathLst>
                              <a:path w="66630" h="66393">
                                <a:moveTo>
                                  <a:pt x="0" y="0"/>
                                </a:moveTo>
                                <a:lnTo>
                                  <a:pt x="66630" y="32724"/>
                                </a:lnTo>
                                <a:lnTo>
                                  <a:pt x="473"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118" name="Rectangle 118"/>
                        <wps:cNvSpPr/>
                        <wps:spPr>
                          <a:xfrm>
                            <a:off x="612554" y="853573"/>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19" name="Rectangle 119"/>
                        <wps:cNvSpPr/>
                        <wps:spPr>
                          <a:xfrm>
                            <a:off x="650706"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0" name="Rectangle 120"/>
                        <wps:cNvSpPr/>
                        <wps:spPr>
                          <a:xfrm>
                            <a:off x="675932"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121" name="Rectangle 121"/>
                        <wps:cNvSpPr/>
                        <wps:spPr>
                          <a:xfrm>
                            <a:off x="714015" y="853573"/>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22" name="Rectangle 122"/>
                        <wps:cNvSpPr/>
                        <wps:spPr>
                          <a:xfrm>
                            <a:off x="749741"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3" name="Rectangle 123"/>
                        <wps:cNvSpPr/>
                        <wps:spPr>
                          <a:xfrm>
                            <a:off x="774967" y="853573"/>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24" name="Rectangle 124"/>
                        <wps:cNvSpPr/>
                        <wps:spPr>
                          <a:xfrm>
                            <a:off x="803278" y="853573"/>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25" name="Rectangle 125"/>
                        <wps:cNvSpPr/>
                        <wps:spPr>
                          <a:xfrm>
                            <a:off x="819322" y="853573"/>
                            <a:ext cx="4662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a</w:t>
                              </w:r>
                            </w:p>
                          </w:txbxContent>
                        </wps:txbx>
                        <wps:bodyPr horzOverflow="overflow" lIns="0" tIns="0" rIns="0" bIns="0" rtlCol="0">
                          <a:noAutofit/>
                        </wps:bodyPr>
                      </wps:wsp>
                      <wps:wsp>
                        <wps:cNvPr id="126" name="Rectangle 126"/>
                        <wps:cNvSpPr/>
                        <wps:spPr>
                          <a:xfrm>
                            <a:off x="854355" y="853573"/>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27" name="Rectangle 127"/>
                        <wps:cNvSpPr/>
                        <wps:spPr>
                          <a:xfrm>
                            <a:off x="870398"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128" name="Rectangle 128"/>
                        <wps:cNvSpPr/>
                        <wps:spPr>
                          <a:xfrm>
                            <a:off x="908481"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9" name="Rectangle 129"/>
                        <wps:cNvSpPr/>
                        <wps:spPr>
                          <a:xfrm>
                            <a:off x="933708" y="853573"/>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30" name="Rectangle 130"/>
                        <wps:cNvSpPr/>
                        <wps:spPr>
                          <a:xfrm>
                            <a:off x="971860"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131" name="Rectangle 131"/>
                        <wps:cNvSpPr/>
                        <wps:spPr>
                          <a:xfrm>
                            <a:off x="1009942"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132" name="Rectangle 132"/>
                        <wps:cNvSpPr/>
                        <wps:spPr>
                          <a:xfrm>
                            <a:off x="1048025" y="853573"/>
                            <a:ext cx="39453"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133" name="Rectangle 133"/>
                        <wps:cNvSpPr/>
                        <wps:spPr>
                          <a:xfrm>
                            <a:off x="1077721" y="853573"/>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34" name="Rectangle 134"/>
                        <wps:cNvSpPr/>
                        <wps:spPr>
                          <a:xfrm>
                            <a:off x="1596438" y="613626"/>
                            <a:ext cx="85514"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W</w:t>
                              </w:r>
                            </w:p>
                          </w:txbxContent>
                        </wps:txbx>
                        <wps:bodyPr horzOverflow="overflow" lIns="0" tIns="0" rIns="0" bIns="0" rtlCol="0">
                          <a:noAutofit/>
                        </wps:bodyPr>
                      </wps:wsp>
                      <wps:wsp>
                        <wps:cNvPr id="135" name="Rectangle 135"/>
                        <wps:cNvSpPr/>
                        <wps:spPr>
                          <a:xfrm>
                            <a:off x="1660751" y="61362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36" name="Rectangle 136"/>
                        <wps:cNvSpPr/>
                        <wps:spPr>
                          <a:xfrm>
                            <a:off x="1696477" y="61362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b</w:t>
                              </w:r>
                            </w:p>
                          </w:txbxContent>
                        </wps:txbx>
                        <wps:bodyPr horzOverflow="overflow" lIns="0" tIns="0" rIns="0" bIns="0" rtlCol="0">
                          <a:noAutofit/>
                        </wps:bodyPr>
                      </wps:wsp>
                      <wps:wsp>
                        <wps:cNvPr id="137" name="Rectangle 137"/>
                        <wps:cNvSpPr/>
                        <wps:spPr>
                          <a:xfrm>
                            <a:off x="1734559" y="61362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38" name="Rectangle 138"/>
                        <wps:cNvSpPr/>
                        <wps:spPr>
                          <a:xfrm>
                            <a:off x="1750603" y="61362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39" name="Rectangle 139"/>
                        <wps:cNvSpPr/>
                        <wps:spPr>
                          <a:xfrm>
                            <a:off x="1784146" y="61362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140" name="Rectangle 140"/>
                        <wps:cNvSpPr/>
                        <wps:spPr>
                          <a:xfrm>
                            <a:off x="1801576" y="613626"/>
                            <a:ext cx="32752"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41" name="Rectangle 141"/>
                        <wps:cNvSpPr/>
                        <wps:spPr>
                          <a:xfrm>
                            <a:off x="1826179" y="61362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pic:pic xmlns:pic="http://schemas.openxmlformats.org/drawingml/2006/picture">
                        <pic:nvPicPr>
                          <pic:cNvPr id="26670" name="Picture 26670"/>
                          <pic:cNvPicPr/>
                        </pic:nvPicPr>
                        <pic:blipFill>
                          <a:blip r:embed="rId13"/>
                          <a:stretch>
                            <a:fillRect/>
                          </a:stretch>
                        </pic:blipFill>
                        <pic:spPr>
                          <a:xfrm>
                            <a:off x="2364437" y="711999"/>
                            <a:ext cx="73025" cy="101600"/>
                          </a:xfrm>
                          <a:prstGeom prst="rect">
                            <a:avLst/>
                          </a:prstGeom>
                        </pic:spPr>
                      </pic:pic>
                      <pic:pic xmlns:pic="http://schemas.openxmlformats.org/drawingml/2006/picture">
                        <pic:nvPicPr>
                          <pic:cNvPr id="26677" name="Picture 26677"/>
                          <pic:cNvPicPr/>
                        </pic:nvPicPr>
                        <pic:blipFill>
                          <a:blip r:embed="rId14"/>
                          <a:stretch>
                            <a:fillRect/>
                          </a:stretch>
                        </pic:blipFill>
                        <pic:spPr>
                          <a:xfrm>
                            <a:off x="2370787" y="702474"/>
                            <a:ext cx="82550" cy="53975"/>
                          </a:xfrm>
                          <a:prstGeom prst="rect">
                            <a:avLst/>
                          </a:prstGeom>
                        </pic:spPr>
                      </pic:pic>
                      <pic:pic xmlns:pic="http://schemas.openxmlformats.org/drawingml/2006/picture">
                        <pic:nvPicPr>
                          <pic:cNvPr id="26688" name="Picture 26688"/>
                          <pic:cNvPicPr/>
                        </pic:nvPicPr>
                        <pic:blipFill>
                          <a:blip r:embed="rId15"/>
                          <a:stretch>
                            <a:fillRect/>
                          </a:stretch>
                        </pic:blipFill>
                        <pic:spPr>
                          <a:xfrm>
                            <a:off x="2424762" y="737399"/>
                            <a:ext cx="34925" cy="76200"/>
                          </a:xfrm>
                          <a:prstGeom prst="rect">
                            <a:avLst/>
                          </a:prstGeom>
                        </pic:spPr>
                      </pic:pic>
                      <pic:pic xmlns:pic="http://schemas.openxmlformats.org/drawingml/2006/picture">
                        <pic:nvPicPr>
                          <pic:cNvPr id="26675" name="Picture 26675"/>
                          <pic:cNvPicPr/>
                        </pic:nvPicPr>
                        <pic:blipFill>
                          <a:blip r:embed="rId16"/>
                          <a:stretch>
                            <a:fillRect/>
                          </a:stretch>
                        </pic:blipFill>
                        <pic:spPr>
                          <a:xfrm>
                            <a:off x="2393012" y="702474"/>
                            <a:ext cx="34925" cy="19050"/>
                          </a:xfrm>
                          <a:prstGeom prst="rect">
                            <a:avLst/>
                          </a:prstGeom>
                        </pic:spPr>
                      </pic:pic>
                      <pic:pic xmlns:pic="http://schemas.openxmlformats.org/drawingml/2006/picture">
                        <pic:nvPicPr>
                          <pic:cNvPr id="26685" name="Picture 26685"/>
                          <pic:cNvPicPr/>
                        </pic:nvPicPr>
                        <pic:blipFill>
                          <a:blip r:embed="rId17"/>
                          <a:stretch>
                            <a:fillRect/>
                          </a:stretch>
                        </pic:blipFill>
                        <pic:spPr>
                          <a:xfrm>
                            <a:off x="2380312" y="648499"/>
                            <a:ext cx="57150" cy="63500"/>
                          </a:xfrm>
                          <a:prstGeom prst="rect">
                            <a:avLst/>
                          </a:prstGeom>
                        </pic:spPr>
                      </pic:pic>
                      <wps:wsp>
                        <wps:cNvPr id="152" name="Shape 152"/>
                        <wps:cNvSpPr/>
                        <wps:spPr>
                          <a:xfrm>
                            <a:off x="2386220" y="652974"/>
                            <a:ext cx="49755" cy="59218"/>
                          </a:xfrm>
                          <a:custGeom>
                            <a:avLst/>
                            <a:gdLst/>
                            <a:ahLst/>
                            <a:cxnLst/>
                            <a:rect l="0" t="0" r="0" b="0"/>
                            <a:pathLst>
                              <a:path w="49755" h="59218">
                                <a:moveTo>
                                  <a:pt x="49755" y="29727"/>
                                </a:moveTo>
                                <a:cubicBezTo>
                                  <a:pt x="49046" y="47942"/>
                                  <a:pt x="38164" y="59218"/>
                                  <a:pt x="24838" y="59218"/>
                                </a:cubicBezTo>
                                <a:cubicBezTo>
                                  <a:pt x="11591" y="59218"/>
                                  <a:pt x="158" y="47942"/>
                                  <a:pt x="0" y="29727"/>
                                </a:cubicBezTo>
                                <a:cubicBezTo>
                                  <a:pt x="158" y="12222"/>
                                  <a:pt x="11591" y="473"/>
                                  <a:pt x="24838" y="0"/>
                                </a:cubicBezTo>
                                <a:cubicBezTo>
                                  <a:pt x="38164" y="473"/>
                                  <a:pt x="49046" y="12222"/>
                                  <a:pt x="49755" y="29727"/>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53" name="Shape 153"/>
                        <wps:cNvSpPr/>
                        <wps:spPr>
                          <a:xfrm>
                            <a:off x="2379596" y="747123"/>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54" name="Shape 154"/>
                        <wps:cNvSpPr/>
                        <wps:spPr>
                          <a:xfrm>
                            <a:off x="2419416" y="769832"/>
                            <a:ext cx="0" cy="36351"/>
                          </a:xfrm>
                          <a:custGeom>
                            <a:avLst/>
                            <a:gdLst/>
                            <a:ahLst/>
                            <a:cxnLst/>
                            <a:rect l="0" t="0" r="0" b="0"/>
                            <a:pathLst>
                              <a:path h="36351">
                                <a:moveTo>
                                  <a:pt x="0" y="36351"/>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55" name="Shape 155"/>
                        <wps:cNvSpPr/>
                        <wps:spPr>
                          <a:xfrm>
                            <a:off x="2367847" y="652974"/>
                            <a:ext cx="90285" cy="165589"/>
                          </a:xfrm>
                          <a:custGeom>
                            <a:avLst/>
                            <a:gdLst/>
                            <a:ahLst/>
                            <a:cxnLst/>
                            <a:rect l="0" t="0" r="0" b="0"/>
                            <a:pathLst>
                              <a:path w="90285" h="165589">
                                <a:moveTo>
                                  <a:pt x="76959" y="158098"/>
                                </a:moveTo>
                                <a:cubicBezTo>
                                  <a:pt x="90285" y="151948"/>
                                  <a:pt x="89024" y="144930"/>
                                  <a:pt x="89024" y="144930"/>
                                </a:cubicBezTo>
                                <a:cubicBezTo>
                                  <a:pt x="88787" y="131052"/>
                                  <a:pt x="86737" y="102744"/>
                                  <a:pt x="86422" y="99433"/>
                                </a:cubicBezTo>
                                <a:cubicBezTo>
                                  <a:pt x="84766" y="80429"/>
                                  <a:pt x="71676" y="68996"/>
                                  <a:pt x="67655" y="65526"/>
                                </a:cubicBezTo>
                                <a:cubicBezTo>
                                  <a:pt x="64264" y="62609"/>
                                  <a:pt x="61110" y="60322"/>
                                  <a:pt x="57641" y="59139"/>
                                </a:cubicBezTo>
                                <a:lnTo>
                                  <a:pt x="57483" y="54250"/>
                                </a:lnTo>
                                <a:cubicBezTo>
                                  <a:pt x="64185" y="48179"/>
                                  <a:pt x="68128" y="39505"/>
                                  <a:pt x="68128" y="29727"/>
                                </a:cubicBezTo>
                                <a:cubicBezTo>
                                  <a:pt x="68128" y="13326"/>
                                  <a:pt x="57010" y="0"/>
                                  <a:pt x="43211" y="0"/>
                                </a:cubicBezTo>
                                <a:cubicBezTo>
                                  <a:pt x="29490" y="0"/>
                                  <a:pt x="18373" y="13326"/>
                                  <a:pt x="18373" y="29727"/>
                                </a:cubicBezTo>
                                <a:cubicBezTo>
                                  <a:pt x="18373" y="39663"/>
                                  <a:pt x="22394" y="48415"/>
                                  <a:pt x="28623" y="53777"/>
                                </a:cubicBezTo>
                                <a:lnTo>
                                  <a:pt x="7885" y="65526"/>
                                </a:lnTo>
                                <a:cubicBezTo>
                                  <a:pt x="7885" y="65526"/>
                                  <a:pt x="2681" y="68286"/>
                                  <a:pt x="2129" y="77906"/>
                                </a:cubicBezTo>
                                <a:lnTo>
                                  <a:pt x="236" y="119934"/>
                                </a:lnTo>
                                <a:cubicBezTo>
                                  <a:pt x="236" y="119934"/>
                                  <a:pt x="0" y="124034"/>
                                  <a:pt x="2129" y="126558"/>
                                </a:cubicBezTo>
                                <a:cubicBezTo>
                                  <a:pt x="6624" y="131841"/>
                                  <a:pt x="11197" y="131131"/>
                                  <a:pt x="11433" y="131368"/>
                                </a:cubicBezTo>
                                <a:cubicBezTo>
                                  <a:pt x="23656" y="146980"/>
                                  <a:pt x="37770" y="149977"/>
                                  <a:pt x="51490" y="154077"/>
                                </a:cubicBezTo>
                                <a:cubicBezTo>
                                  <a:pt x="52673" y="154392"/>
                                  <a:pt x="60795" y="165589"/>
                                  <a:pt x="76959"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1" name="Picture 26671"/>
                          <pic:cNvPicPr/>
                        </pic:nvPicPr>
                        <pic:blipFill>
                          <a:blip r:embed="rId18"/>
                          <a:stretch>
                            <a:fillRect/>
                          </a:stretch>
                        </pic:blipFill>
                        <pic:spPr>
                          <a:xfrm>
                            <a:off x="2354912" y="829474"/>
                            <a:ext cx="73025" cy="104775"/>
                          </a:xfrm>
                          <a:prstGeom prst="rect">
                            <a:avLst/>
                          </a:prstGeom>
                        </pic:spPr>
                      </pic:pic>
                      <pic:pic xmlns:pic="http://schemas.openxmlformats.org/drawingml/2006/picture">
                        <pic:nvPicPr>
                          <pic:cNvPr id="26682" name="Picture 26682"/>
                          <pic:cNvPicPr/>
                        </pic:nvPicPr>
                        <pic:blipFill>
                          <a:blip r:embed="rId19"/>
                          <a:stretch>
                            <a:fillRect/>
                          </a:stretch>
                        </pic:blipFill>
                        <pic:spPr>
                          <a:xfrm>
                            <a:off x="2364437" y="819949"/>
                            <a:ext cx="79375" cy="53975"/>
                          </a:xfrm>
                          <a:prstGeom prst="rect">
                            <a:avLst/>
                          </a:prstGeom>
                        </pic:spPr>
                      </pic:pic>
                      <pic:pic xmlns:pic="http://schemas.openxmlformats.org/drawingml/2006/picture">
                        <pic:nvPicPr>
                          <pic:cNvPr id="26693" name="Picture 26693"/>
                          <pic:cNvPicPr/>
                        </pic:nvPicPr>
                        <pic:blipFill>
                          <a:blip r:embed="rId20"/>
                          <a:stretch>
                            <a:fillRect/>
                          </a:stretch>
                        </pic:blipFill>
                        <pic:spPr>
                          <a:xfrm>
                            <a:off x="2415237" y="854874"/>
                            <a:ext cx="34925" cy="79375"/>
                          </a:xfrm>
                          <a:prstGeom prst="rect">
                            <a:avLst/>
                          </a:prstGeom>
                        </pic:spPr>
                      </pic:pic>
                      <pic:pic xmlns:pic="http://schemas.openxmlformats.org/drawingml/2006/picture">
                        <pic:nvPicPr>
                          <pic:cNvPr id="26681" name="Picture 26681"/>
                          <pic:cNvPicPr/>
                        </pic:nvPicPr>
                        <pic:blipFill>
                          <a:blip r:embed="rId21"/>
                          <a:stretch>
                            <a:fillRect/>
                          </a:stretch>
                        </pic:blipFill>
                        <pic:spPr>
                          <a:xfrm>
                            <a:off x="2383487" y="819949"/>
                            <a:ext cx="34925" cy="19050"/>
                          </a:xfrm>
                          <a:prstGeom prst="rect">
                            <a:avLst/>
                          </a:prstGeom>
                        </pic:spPr>
                      </pic:pic>
                      <pic:pic xmlns:pic="http://schemas.openxmlformats.org/drawingml/2006/picture">
                        <pic:nvPicPr>
                          <pic:cNvPr id="26690" name="Picture 26690"/>
                          <pic:cNvPicPr/>
                        </pic:nvPicPr>
                        <pic:blipFill>
                          <a:blip r:embed="rId22"/>
                          <a:stretch>
                            <a:fillRect/>
                          </a:stretch>
                        </pic:blipFill>
                        <pic:spPr>
                          <a:xfrm>
                            <a:off x="2373962" y="765974"/>
                            <a:ext cx="53975" cy="66675"/>
                          </a:xfrm>
                          <a:prstGeom prst="rect">
                            <a:avLst/>
                          </a:prstGeom>
                        </pic:spPr>
                      </pic:pic>
                      <wps:wsp>
                        <wps:cNvPr id="166" name="Shape 166"/>
                        <wps:cNvSpPr/>
                        <wps:spPr>
                          <a:xfrm>
                            <a:off x="2377546" y="771015"/>
                            <a:ext cx="49755" cy="59297"/>
                          </a:xfrm>
                          <a:custGeom>
                            <a:avLst/>
                            <a:gdLst/>
                            <a:ahLst/>
                            <a:cxnLst/>
                            <a:rect l="0" t="0" r="0" b="0"/>
                            <a:pathLst>
                              <a:path w="49755" h="59297">
                                <a:moveTo>
                                  <a:pt x="49755" y="29806"/>
                                </a:moveTo>
                                <a:cubicBezTo>
                                  <a:pt x="49046" y="48021"/>
                                  <a:pt x="38164" y="59297"/>
                                  <a:pt x="24839" y="59297"/>
                                </a:cubicBezTo>
                                <a:cubicBezTo>
                                  <a:pt x="11591" y="59297"/>
                                  <a:pt x="158" y="48021"/>
                                  <a:pt x="0" y="29806"/>
                                </a:cubicBezTo>
                                <a:cubicBezTo>
                                  <a:pt x="158" y="12222"/>
                                  <a:pt x="11591" y="552"/>
                                  <a:pt x="24839" y="0"/>
                                </a:cubicBezTo>
                                <a:cubicBezTo>
                                  <a:pt x="38164" y="552"/>
                                  <a:pt x="49046" y="12222"/>
                                  <a:pt x="49755"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68" name="Shape 168"/>
                        <wps:cNvSpPr/>
                        <wps:spPr>
                          <a:xfrm>
                            <a:off x="2410664" y="887874"/>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69" name="Shape 169"/>
                        <wps:cNvSpPr/>
                        <wps:spPr>
                          <a:xfrm>
                            <a:off x="2359173" y="771015"/>
                            <a:ext cx="90286" cy="165589"/>
                          </a:xfrm>
                          <a:custGeom>
                            <a:avLst/>
                            <a:gdLst/>
                            <a:ahLst/>
                            <a:cxnLst/>
                            <a:rect l="0" t="0" r="0" b="0"/>
                            <a:pathLst>
                              <a:path w="90286" h="165589">
                                <a:moveTo>
                                  <a:pt x="76960" y="158177"/>
                                </a:moveTo>
                                <a:cubicBezTo>
                                  <a:pt x="90286" y="151948"/>
                                  <a:pt x="89024" y="145009"/>
                                  <a:pt x="89024" y="145009"/>
                                </a:cubicBezTo>
                                <a:cubicBezTo>
                                  <a:pt x="88788" y="131052"/>
                                  <a:pt x="86737" y="102744"/>
                                  <a:pt x="86422" y="99433"/>
                                </a:cubicBezTo>
                                <a:cubicBezTo>
                                  <a:pt x="84766" y="80508"/>
                                  <a:pt x="71676" y="69074"/>
                                  <a:pt x="67576" y="65526"/>
                                </a:cubicBezTo>
                                <a:cubicBezTo>
                                  <a:pt x="64264" y="62609"/>
                                  <a:pt x="61110" y="60401"/>
                                  <a:pt x="57641" y="59139"/>
                                </a:cubicBezTo>
                                <a:lnTo>
                                  <a:pt x="57483" y="54250"/>
                                </a:lnTo>
                                <a:cubicBezTo>
                                  <a:pt x="64185" y="48179"/>
                                  <a:pt x="68128" y="39584"/>
                                  <a:pt x="68128" y="29806"/>
                                </a:cubicBezTo>
                                <a:cubicBezTo>
                                  <a:pt x="68128" y="13326"/>
                                  <a:pt x="57010" y="0"/>
                                  <a:pt x="43211" y="0"/>
                                </a:cubicBezTo>
                                <a:cubicBezTo>
                                  <a:pt x="29490" y="0"/>
                                  <a:pt x="18373" y="13326"/>
                                  <a:pt x="18373" y="29806"/>
                                </a:cubicBezTo>
                                <a:cubicBezTo>
                                  <a:pt x="18373" y="39663"/>
                                  <a:pt x="22394" y="48415"/>
                                  <a:pt x="28623" y="53856"/>
                                </a:cubicBezTo>
                                <a:lnTo>
                                  <a:pt x="7885" y="65605"/>
                                </a:lnTo>
                                <a:cubicBezTo>
                                  <a:pt x="7885" y="65605"/>
                                  <a:pt x="2681" y="68365"/>
                                  <a:pt x="2050" y="77985"/>
                                </a:cubicBezTo>
                                <a:lnTo>
                                  <a:pt x="236" y="120013"/>
                                </a:lnTo>
                                <a:cubicBezTo>
                                  <a:pt x="236" y="120013"/>
                                  <a:pt x="0" y="124113"/>
                                  <a:pt x="2050" y="126558"/>
                                </a:cubicBezTo>
                                <a:cubicBezTo>
                                  <a:pt x="6545" y="131919"/>
                                  <a:pt x="11197" y="131210"/>
                                  <a:pt x="11355" y="131368"/>
                                </a:cubicBezTo>
                                <a:cubicBezTo>
                                  <a:pt x="23656" y="147059"/>
                                  <a:pt x="37770" y="149977"/>
                                  <a:pt x="51412" y="154077"/>
                                </a:cubicBezTo>
                                <a:cubicBezTo>
                                  <a:pt x="52594" y="154471"/>
                                  <a:pt x="60795" y="165589"/>
                                  <a:pt x="76960" y="158177"/>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2" name="Picture 26672"/>
                          <pic:cNvPicPr/>
                        </pic:nvPicPr>
                        <pic:blipFill>
                          <a:blip r:embed="rId23"/>
                          <a:stretch>
                            <a:fillRect/>
                          </a:stretch>
                        </pic:blipFill>
                        <pic:spPr>
                          <a:xfrm>
                            <a:off x="2440637" y="867574"/>
                            <a:ext cx="76200" cy="104775"/>
                          </a:xfrm>
                          <a:prstGeom prst="rect">
                            <a:avLst/>
                          </a:prstGeom>
                        </pic:spPr>
                      </pic:pic>
                      <pic:pic xmlns:pic="http://schemas.openxmlformats.org/drawingml/2006/picture">
                        <pic:nvPicPr>
                          <pic:cNvPr id="26684" name="Picture 26684"/>
                          <pic:cNvPicPr/>
                        </pic:nvPicPr>
                        <pic:blipFill>
                          <a:blip r:embed="rId24"/>
                          <a:stretch>
                            <a:fillRect/>
                          </a:stretch>
                        </pic:blipFill>
                        <pic:spPr>
                          <a:xfrm>
                            <a:off x="2450162" y="858049"/>
                            <a:ext cx="82550" cy="53975"/>
                          </a:xfrm>
                          <a:prstGeom prst="rect">
                            <a:avLst/>
                          </a:prstGeom>
                        </pic:spPr>
                      </pic:pic>
                      <pic:pic xmlns:pic="http://schemas.openxmlformats.org/drawingml/2006/picture">
                        <pic:nvPicPr>
                          <pic:cNvPr id="26694" name="Picture 26694"/>
                          <pic:cNvPicPr/>
                        </pic:nvPicPr>
                        <pic:blipFill>
                          <a:blip r:embed="rId25"/>
                          <a:stretch>
                            <a:fillRect/>
                          </a:stretch>
                        </pic:blipFill>
                        <pic:spPr>
                          <a:xfrm>
                            <a:off x="2504137" y="892974"/>
                            <a:ext cx="31750" cy="79375"/>
                          </a:xfrm>
                          <a:prstGeom prst="rect">
                            <a:avLst/>
                          </a:prstGeom>
                        </pic:spPr>
                      </pic:pic>
                      <pic:pic xmlns:pic="http://schemas.openxmlformats.org/drawingml/2006/picture">
                        <pic:nvPicPr>
                          <pic:cNvPr id="26683" name="Picture 26683"/>
                          <pic:cNvPicPr/>
                        </pic:nvPicPr>
                        <pic:blipFill>
                          <a:blip r:embed="rId26"/>
                          <a:stretch>
                            <a:fillRect/>
                          </a:stretch>
                        </pic:blipFill>
                        <pic:spPr>
                          <a:xfrm>
                            <a:off x="2472387" y="858049"/>
                            <a:ext cx="31750" cy="19050"/>
                          </a:xfrm>
                          <a:prstGeom prst="rect">
                            <a:avLst/>
                          </a:prstGeom>
                        </pic:spPr>
                      </pic:pic>
                      <pic:pic xmlns:pic="http://schemas.openxmlformats.org/drawingml/2006/picture">
                        <pic:nvPicPr>
                          <pic:cNvPr id="26692" name="Picture 26692"/>
                          <pic:cNvPicPr/>
                        </pic:nvPicPr>
                        <pic:blipFill>
                          <a:blip r:embed="rId27"/>
                          <a:stretch>
                            <a:fillRect/>
                          </a:stretch>
                        </pic:blipFill>
                        <pic:spPr>
                          <a:xfrm>
                            <a:off x="2459687" y="804074"/>
                            <a:ext cx="57150" cy="66675"/>
                          </a:xfrm>
                          <a:prstGeom prst="rect">
                            <a:avLst/>
                          </a:prstGeom>
                        </pic:spPr>
                      </pic:pic>
                      <wps:wsp>
                        <wps:cNvPr id="180" name="Shape 180"/>
                        <wps:cNvSpPr/>
                        <wps:spPr>
                          <a:xfrm>
                            <a:off x="2464441" y="809416"/>
                            <a:ext cx="49755" cy="59297"/>
                          </a:xfrm>
                          <a:custGeom>
                            <a:avLst/>
                            <a:gdLst/>
                            <a:ahLst/>
                            <a:cxnLst/>
                            <a:rect l="0" t="0" r="0" b="0"/>
                            <a:pathLst>
                              <a:path w="49755" h="59297">
                                <a:moveTo>
                                  <a:pt x="49755" y="29806"/>
                                </a:moveTo>
                                <a:cubicBezTo>
                                  <a:pt x="49046" y="47942"/>
                                  <a:pt x="38164" y="59297"/>
                                  <a:pt x="24917" y="59297"/>
                                </a:cubicBezTo>
                                <a:cubicBezTo>
                                  <a:pt x="11591" y="59297"/>
                                  <a:pt x="236" y="47942"/>
                                  <a:pt x="0" y="29806"/>
                                </a:cubicBezTo>
                                <a:cubicBezTo>
                                  <a:pt x="236" y="12222"/>
                                  <a:pt x="11591" y="552"/>
                                  <a:pt x="24917" y="0"/>
                                </a:cubicBezTo>
                                <a:cubicBezTo>
                                  <a:pt x="38164" y="552"/>
                                  <a:pt x="49046" y="12222"/>
                                  <a:pt x="49755"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81" name="Shape 181"/>
                        <wps:cNvSpPr/>
                        <wps:spPr>
                          <a:xfrm>
                            <a:off x="2457817" y="903565"/>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82" name="Shape 182"/>
                        <wps:cNvSpPr/>
                        <wps:spPr>
                          <a:xfrm>
                            <a:off x="2497638" y="926275"/>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83" name="Shape 183"/>
                        <wps:cNvSpPr/>
                        <wps:spPr>
                          <a:xfrm>
                            <a:off x="2446068" y="809416"/>
                            <a:ext cx="90286" cy="165589"/>
                          </a:xfrm>
                          <a:custGeom>
                            <a:avLst/>
                            <a:gdLst/>
                            <a:ahLst/>
                            <a:cxnLst/>
                            <a:rect l="0" t="0" r="0" b="0"/>
                            <a:pathLst>
                              <a:path w="90286" h="165589">
                                <a:moveTo>
                                  <a:pt x="76960" y="158098"/>
                                </a:moveTo>
                                <a:cubicBezTo>
                                  <a:pt x="90286" y="151948"/>
                                  <a:pt x="89103" y="144930"/>
                                  <a:pt x="89103" y="144930"/>
                                </a:cubicBezTo>
                                <a:cubicBezTo>
                                  <a:pt x="88788" y="131052"/>
                                  <a:pt x="86737" y="102744"/>
                                  <a:pt x="86501" y="99432"/>
                                </a:cubicBezTo>
                                <a:cubicBezTo>
                                  <a:pt x="84766" y="80508"/>
                                  <a:pt x="71677" y="68996"/>
                                  <a:pt x="67656" y="65526"/>
                                </a:cubicBezTo>
                                <a:cubicBezTo>
                                  <a:pt x="64343" y="62609"/>
                                  <a:pt x="61189" y="60322"/>
                                  <a:pt x="57720" y="59139"/>
                                </a:cubicBezTo>
                                <a:lnTo>
                                  <a:pt x="57483" y="54250"/>
                                </a:lnTo>
                                <a:cubicBezTo>
                                  <a:pt x="64186" y="48179"/>
                                  <a:pt x="68128" y="39505"/>
                                  <a:pt x="68128" y="29806"/>
                                </a:cubicBezTo>
                                <a:cubicBezTo>
                                  <a:pt x="68128" y="13326"/>
                                  <a:pt x="57010" y="0"/>
                                  <a:pt x="43290" y="0"/>
                                </a:cubicBezTo>
                                <a:cubicBezTo>
                                  <a:pt x="29491" y="0"/>
                                  <a:pt x="18373" y="13326"/>
                                  <a:pt x="18373" y="29806"/>
                                </a:cubicBezTo>
                                <a:cubicBezTo>
                                  <a:pt x="18373" y="39663"/>
                                  <a:pt x="22394" y="48415"/>
                                  <a:pt x="28623" y="53856"/>
                                </a:cubicBezTo>
                                <a:lnTo>
                                  <a:pt x="7886" y="65526"/>
                                </a:lnTo>
                                <a:cubicBezTo>
                                  <a:pt x="7886" y="65526"/>
                                  <a:pt x="2681" y="68286"/>
                                  <a:pt x="2129" y="77985"/>
                                </a:cubicBezTo>
                                <a:lnTo>
                                  <a:pt x="237" y="119934"/>
                                </a:lnTo>
                                <a:cubicBezTo>
                                  <a:pt x="237" y="119934"/>
                                  <a:pt x="0" y="124034"/>
                                  <a:pt x="2129" y="126558"/>
                                </a:cubicBezTo>
                                <a:cubicBezTo>
                                  <a:pt x="6624" y="131919"/>
                                  <a:pt x="11276" y="131131"/>
                                  <a:pt x="11434" y="131368"/>
                                </a:cubicBezTo>
                                <a:cubicBezTo>
                                  <a:pt x="23656" y="147059"/>
                                  <a:pt x="37849" y="149977"/>
                                  <a:pt x="51491" y="154077"/>
                                </a:cubicBezTo>
                                <a:cubicBezTo>
                                  <a:pt x="52674" y="154392"/>
                                  <a:pt x="60796" y="165589"/>
                                  <a:pt x="76960"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3" name="Picture 26673"/>
                          <pic:cNvPicPr/>
                        </pic:nvPicPr>
                        <pic:blipFill>
                          <a:blip r:embed="rId28"/>
                          <a:stretch>
                            <a:fillRect/>
                          </a:stretch>
                        </pic:blipFill>
                        <pic:spPr>
                          <a:xfrm>
                            <a:off x="2507312" y="769149"/>
                            <a:ext cx="76200" cy="101600"/>
                          </a:xfrm>
                          <a:prstGeom prst="rect">
                            <a:avLst/>
                          </a:prstGeom>
                        </pic:spPr>
                      </pic:pic>
                      <pic:pic xmlns:pic="http://schemas.openxmlformats.org/drawingml/2006/picture">
                        <pic:nvPicPr>
                          <pic:cNvPr id="26680" name="Picture 26680"/>
                          <pic:cNvPicPr/>
                        </pic:nvPicPr>
                        <pic:blipFill>
                          <a:blip r:embed="rId29"/>
                          <a:stretch>
                            <a:fillRect/>
                          </a:stretch>
                        </pic:blipFill>
                        <pic:spPr>
                          <a:xfrm>
                            <a:off x="2516837" y="759624"/>
                            <a:ext cx="82550" cy="50800"/>
                          </a:xfrm>
                          <a:prstGeom prst="rect">
                            <a:avLst/>
                          </a:prstGeom>
                        </pic:spPr>
                      </pic:pic>
                      <pic:pic xmlns:pic="http://schemas.openxmlformats.org/drawingml/2006/picture">
                        <pic:nvPicPr>
                          <pic:cNvPr id="26691" name="Picture 26691"/>
                          <pic:cNvPicPr/>
                        </pic:nvPicPr>
                        <pic:blipFill>
                          <a:blip r:embed="rId30"/>
                          <a:stretch>
                            <a:fillRect/>
                          </a:stretch>
                        </pic:blipFill>
                        <pic:spPr>
                          <a:xfrm>
                            <a:off x="2570812" y="794549"/>
                            <a:ext cx="31750" cy="76200"/>
                          </a:xfrm>
                          <a:prstGeom prst="rect">
                            <a:avLst/>
                          </a:prstGeom>
                        </pic:spPr>
                      </pic:pic>
                      <pic:pic xmlns:pic="http://schemas.openxmlformats.org/drawingml/2006/picture">
                        <pic:nvPicPr>
                          <pic:cNvPr id="26679" name="Picture 26679"/>
                          <pic:cNvPicPr/>
                        </pic:nvPicPr>
                        <pic:blipFill>
                          <a:blip r:embed="rId31"/>
                          <a:stretch>
                            <a:fillRect/>
                          </a:stretch>
                        </pic:blipFill>
                        <pic:spPr>
                          <a:xfrm>
                            <a:off x="2539062" y="756449"/>
                            <a:ext cx="31750" cy="19050"/>
                          </a:xfrm>
                          <a:prstGeom prst="rect">
                            <a:avLst/>
                          </a:prstGeom>
                        </pic:spPr>
                      </pic:pic>
                      <pic:pic xmlns:pic="http://schemas.openxmlformats.org/drawingml/2006/picture">
                        <pic:nvPicPr>
                          <pic:cNvPr id="26687" name="Picture 26687"/>
                          <pic:cNvPicPr/>
                        </pic:nvPicPr>
                        <pic:blipFill>
                          <a:blip r:embed="rId32"/>
                          <a:stretch>
                            <a:fillRect/>
                          </a:stretch>
                        </pic:blipFill>
                        <pic:spPr>
                          <a:xfrm>
                            <a:off x="2526362" y="705649"/>
                            <a:ext cx="57150" cy="63500"/>
                          </a:xfrm>
                          <a:prstGeom prst="rect">
                            <a:avLst/>
                          </a:prstGeom>
                        </pic:spPr>
                      </pic:pic>
                      <wps:wsp>
                        <wps:cNvPr id="194" name="Shape 194"/>
                        <wps:cNvSpPr/>
                        <wps:spPr>
                          <a:xfrm>
                            <a:off x="2531465" y="708801"/>
                            <a:ext cx="49834" cy="59297"/>
                          </a:xfrm>
                          <a:custGeom>
                            <a:avLst/>
                            <a:gdLst/>
                            <a:ahLst/>
                            <a:cxnLst/>
                            <a:rect l="0" t="0" r="0" b="0"/>
                            <a:pathLst>
                              <a:path w="49834" h="59297">
                                <a:moveTo>
                                  <a:pt x="49834" y="29806"/>
                                </a:moveTo>
                                <a:cubicBezTo>
                                  <a:pt x="49125" y="48021"/>
                                  <a:pt x="38243" y="59297"/>
                                  <a:pt x="24917" y="59297"/>
                                </a:cubicBezTo>
                                <a:cubicBezTo>
                                  <a:pt x="11591" y="59297"/>
                                  <a:pt x="236" y="48021"/>
                                  <a:pt x="0" y="29806"/>
                                </a:cubicBezTo>
                                <a:cubicBezTo>
                                  <a:pt x="236" y="12222"/>
                                  <a:pt x="11591" y="552"/>
                                  <a:pt x="24917" y="0"/>
                                </a:cubicBezTo>
                                <a:cubicBezTo>
                                  <a:pt x="38243" y="552"/>
                                  <a:pt x="49125" y="12222"/>
                                  <a:pt x="49834"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95" name="Shape 195"/>
                        <wps:cNvSpPr/>
                        <wps:spPr>
                          <a:xfrm>
                            <a:off x="2524842" y="802950"/>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96" name="Shape 196"/>
                        <wps:cNvSpPr/>
                        <wps:spPr>
                          <a:xfrm>
                            <a:off x="2564662" y="825660"/>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97" name="Shape 197"/>
                        <wps:cNvSpPr/>
                        <wps:spPr>
                          <a:xfrm>
                            <a:off x="2513093" y="708801"/>
                            <a:ext cx="90364" cy="165589"/>
                          </a:xfrm>
                          <a:custGeom>
                            <a:avLst/>
                            <a:gdLst/>
                            <a:ahLst/>
                            <a:cxnLst/>
                            <a:rect l="0" t="0" r="0" b="0"/>
                            <a:pathLst>
                              <a:path w="90364" h="165589">
                                <a:moveTo>
                                  <a:pt x="77038" y="158177"/>
                                </a:moveTo>
                                <a:cubicBezTo>
                                  <a:pt x="90364" y="151948"/>
                                  <a:pt x="89103" y="145009"/>
                                  <a:pt x="89103" y="145009"/>
                                </a:cubicBezTo>
                                <a:cubicBezTo>
                                  <a:pt x="88866" y="131052"/>
                                  <a:pt x="86816" y="102744"/>
                                  <a:pt x="86501" y="99433"/>
                                </a:cubicBezTo>
                                <a:cubicBezTo>
                                  <a:pt x="84844" y="80508"/>
                                  <a:pt x="71676" y="69074"/>
                                  <a:pt x="67655" y="65526"/>
                                </a:cubicBezTo>
                                <a:cubicBezTo>
                                  <a:pt x="64343" y="62609"/>
                                  <a:pt x="61189" y="60401"/>
                                  <a:pt x="57720" y="59139"/>
                                </a:cubicBezTo>
                                <a:lnTo>
                                  <a:pt x="57483" y="54250"/>
                                </a:lnTo>
                                <a:cubicBezTo>
                                  <a:pt x="64264" y="48179"/>
                                  <a:pt x="68207" y="39584"/>
                                  <a:pt x="68207" y="29806"/>
                                </a:cubicBezTo>
                                <a:cubicBezTo>
                                  <a:pt x="68207" y="13326"/>
                                  <a:pt x="57010" y="0"/>
                                  <a:pt x="43290" y="0"/>
                                </a:cubicBezTo>
                                <a:cubicBezTo>
                                  <a:pt x="29570" y="0"/>
                                  <a:pt x="18373" y="13326"/>
                                  <a:pt x="18373" y="29806"/>
                                </a:cubicBezTo>
                                <a:cubicBezTo>
                                  <a:pt x="18373" y="39663"/>
                                  <a:pt x="22473" y="48415"/>
                                  <a:pt x="28702" y="53856"/>
                                </a:cubicBezTo>
                                <a:lnTo>
                                  <a:pt x="7964" y="65605"/>
                                </a:lnTo>
                                <a:cubicBezTo>
                                  <a:pt x="7964" y="65605"/>
                                  <a:pt x="2680" y="68365"/>
                                  <a:pt x="2129" y="77985"/>
                                </a:cubicBezTo>
                                <a:lnTo>
                                  <a:pt x="315" y="120013"/>
                                </a:lnTo>
                                <a:cubicBezTo>
                                  <a:pt x="315" y="120013"/>
                                  <a:pt x="0" y="124113"/>
                                  <a:pt x="2129" y="126636"/>
                                </a:cubicBezTo>
                                <a:cubicBezTo>
                                  <a:pt x="6623" y="131919"/>
                                  <a:pt x="11276" y="131210"/>
                                  <a:pt x="11433" y="131368"/>
                                </a:cubicBezTo>
                                <a:cubicBezTo>
                                  <a:pt x="23734" y="147059"/>
                                  <a:pt x="37849" y="149977"/>
                                  <a:pt x="51490" y="154077"/>
                                </a:cubicBezTo>
                                <a:cubicBezTo>
                                  <a:pt x="52673" y="154471"/>
                                  <a:pt x="60795" y="165589"/>
                                  <a:pt x="77038" y="158177"/>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4" name="Picture 26674"/>
                          <pic:cNvPicPr/>
                        </pic:nvPicPr>
                        <pic:blipFill>
                          <a:blip r:embed="rId33"/>
                          <a:stretch>
                            <a:fillRect/>
                          </a:stretch>
                        </pic:blipFill>
                        <pic:spPr>
                          <a:xfrm>
                            <a:off x="2440637" y="711999"/>
                            <a:ext cx="76200" cy="101600"/>
                          </a:xfrm>
                          <a:prstGeom prst="rect">
                            <a:avLst/>
                          </a:prstGeom>
                        </pic:spPr>
                      </pic:pic>
                      <pic:pic xmlns:pic="http://schemas.openxmlformats.org/drawingml/2006/picture">
                        <pic:nvPicPr>
                          <pic:cNvPr id="26678" name="Picture 26678"/>
                          <pic:cNvPicPr/>
                        </pic:nvPicPr>
                        <pic:blipFill>
                          <a:blip r:embed="rId34"/>
                          <a:stretch>
                            <a:fillRect/>
                          </a:stretch>
                        </pic:blipFill>
                        <pic:spPr>
                          <a:xfrm>
                            <a:off x="2450162" y="702474"/>
                            <a:ext cx="82550" cy="53975"/>
                          </a:xfrm>
                          <a:prstGeom prst="rect">
                            <a:avLst/>
                          </a:prstGeom>
                        </pic:spPr>
                      </pic:pic>
                      <pic:pic xmlns:pic="http://schemas.openxmlformats.org/drawingml/2006/picture">
                        <pic:nvPicPr>
                          <pic:cNvPr id="26689" name="Picture 26689"/>
                          <pic:cNvPicPr/>
                        </pic:nvPicPr>
                        <pic:blipFill>
                          <a:blip r:embed="rId35"/>
                          <a:stretch>
                            <a:fillRect/>
                          </a:stretch>
                        </pic:blipFill>
                        <pic:spPr>
                          <a:xfrm>
                            <a:off x="2504137" y="737399"/>
                            <a:ext cx="31750" cy="76200"/>
                          </a:xfrm>
                          <a:prstGeom prst="rect">
                            <a:avLst/>
                          </a:prstGeom>
                        </pic:spPr>
                      </pic:pic>
                      <pic:pic xmlns:pic="http://schemas.openxmlformats.org/drawingml/2006/picture">
                        <pic:nvPicPr>
                          <pic:cNvPr id="26676" name="Picture 26676"/>
                          <pic:cNvPicPr/>
                        </pic:nvPicPr>
                        <pic:blipFill>
                          <a:blip r:embed="rId36"/>
                          <a:stretch>
                            <a:fillRect/>
                          </a:stretch>
                        </pic:blipFill>
                        <pic:spPr>
                          <a:xfrm>
                            <a:off x="2472387" y="702474"/>
                            <a:ext cx="31750" cy="19050"/>
                          </a:xfrm>
                          <a:prstGeom prst="rect">
                            <a:avLst/>
                          </a:prstGeom>
                        </pic:spPr>
                      </pic:pic>
                      <pic:pic xmlns:pic="http://schemas.openxmlformats.org/drawingml/2006/picture">
                        <pic:nvPicPr>
                          <pic:cNvPr id="26686" name="Picture 26686"/>
                          <pic:cNvPicPr/>
                        </pic:nvPicPr>
                        <pic:blipFill>
                          <a:blip r:embed="rId37"/>
                          <a:stretch>
                            <a:fillRect/>
                          </a:stretch>
                        </pic:blipFill>
                        <pic:spPr>
                          <a:xfrm>
                            <a:off x="2459687" y="648499"/>
                            <a:ext cx="57150" cy="63500"/>
                          </a:xfrm>
                          <a:prstGeom prst="rect">
                            <a:avLst/>
                          </a:prstGeom>
                        </pic:spPr>
                      </pic:pic>
                      <wps:wsp>
                        <wps:cNvPr id="208" name="Shape 208"/>
                        <wps:cNvSpPr/>
                        <wps:spPr>
                          <a:xfrm>
                            <a:off x="2464441" y="652974"/>
                            <a:ext cx="49755" cy="59218"/>
                          </a:xfrm>
                          <a:custGeom>
                            <a:avLst/>
                            <a:gdLst/>
                            <a:ahLst/>
                            <a:cxnLst/>
                            <a:rect l="0" t="0" r="0" b="0"/>
                            <a:pathLst>
                              <a:path w="49755" h="59218">
                                <a:moveTo>
                                  <a:pt x="49755" y="29727"/>
                                </a:moveTo>
                                <a:cubicBezTo>
                                  <a:pt x="49046" y="47942"/>
                                  <a:pt x="38164" y="59218"/>
                                  <a:pt x="24917" y="59218"/>
                                </a:cubicBezTo>
                                <a:cubicBezTo>
                                  <a:pt x="11591" y="59218"/>
                                  <a:pt x="236" y="47942"/>
                                  <a:pt x="0" y="29727"/>
                                </a:cubicBezTo>
                                <a:cubicBezTo>
                                  <a:pt x="236" y="12222"/>
                                  <a:pt x="11591" y="473"/>
                                  <a:pt x="24917" y="0"/>
                                </a:cubicBezTo>
                                <a:cubicBezTo>
                                  <a:pt x="38164" y="473"/>
                                  <a:pt x="49046" y="12222"/>
                                  <a:pt x="49755" y="29727"/>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209" name="Shape 209"/>
                        <wps:cNvSpPr/>
                        <wps:spPr>
                          <a:xfrm>
                            <a:off x="2457817" y="747123"/>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210" name="Shape 210"/>
                        <wps:cNvSpPr/>
                        <wps:spPr>
                          <a:xfrm>
                            <a:off x="2497638" y="769832"/>
                            <a:ext cx="0" cy="36351"/>
                          </a:xfrm>
                          <a:custGeom>
                            <a:avLst/>
                            <a:gdLst/>
                            <a:ahLst/>
                            <a:cxnLst/>
                            <a:rect l="0" t="0" r="0" b="0"/>
                            <a:pathLst>
                              <a:path h="36351">
                                <a:moveTo>
                                  <a:pt x="0" y="36351"/>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211" name="Shape 211"/>
                        <wps:cNvSpPr/>
                        <wps:spPr>
                          <a:xfrm>
                            <a:off x="2446068" y="652974"/>
                            <a:ext cx="90286" cy="165589"/>
                          </a:xfrm>
                          <a:custGeom>
                            <a:avLst/>
                            <a:gdLst/>
                            <a:ahLst/>
                            <a:cxnLst/>
                            <a:rect l="0" t="0" r="0" b="0"/>
                            <a:pathLst>
                              <a:path w="90286" h="165589">
                                <a:moveTo>
                                  <a:pt x="76960" y="158098"/>
                                </a:moveTo>
                                <a:cubicBezTo>
                                  <a:pt x="90286" y="151948"/>
                                  <a:pt x="89103" y="144930"/>
                                  <a:pt x="89103" y="144930"/>
                                </a:cubicBezTo>
                                <a:cubicBezTo>
                                  <a:pt x="88788" y="131052"/>
                                  <a:pt x="86737" y="102744"/>
                                  <a:pt x="86501" y="99433"/>
                                </a:cubicBezTo>
                                <a:cubicBezTo>
                                  <a:pt x="84766" y="80429"/>
                                  <a:pt x="71677" y="68996"/>
                                  <a:pt x="67656" y="65526"/>
                                </a:cubicBezTo>
                                <a:cubicBezTo>
                                  <a:pt x="64343" y="62609"/>
                                  <a:pt x="61189" y="60322"/>
                                  <a:pt x="57720" y="59139"/>
                                </a:cubicBezTo>
                                <a:lnTo>
                                  <a:pt x="57483" y="54250"/>
                                </a:lnTo>
                                <a:cubicBezTo>
                                  <a:pt x="64186" y="48179"/>
                                  <a:pt x="68128" y="39505"/>
                                  <a:pt x="68128" y="29727"/>
                                </a:cubicBezTo>
                                <a:cubicBezTo>
                                  <a:pt x="68128" y="13326"/>
                                  <a:pt x="57010" y="0"/>
                                  <a:pt x="43290" y="0"/>
                                </a:cubicBezTo>
                                <a:cubicBezTo>
                                  <a:pt x="29491" y="0"/>
                                  <a:pt x="18373" y="13326"/>
                                  <a:pt x="18373" y="29727"/>
                                </a:cubicBezTo>
                                <a:cubicBezTo>
                                  <a:pt x="18373" y="39663"/>
                                  <a:pt x="22394" y="48415"/>
                                  <a:pt x="28623" y="53777"/>
                                </a:cubicBezTo>
                                <a:lnTo>
                                  <a:pt x="7886" y="65526"/>
                                </a:lnTo>
                                <a:cubicBezTo>
                                  <a:pt x="7886" y="65526"/>
                                  <a:pt x="2681" y="68286"/>
                                  <a:pt x="2129" y="77906"/>
                                </a:cubicBezTo>
                                <a:lnTo>
                                  <a:pt x="237" y="119934"/>
                                </a:lnTo>
                                <a:cubicBezTo>
                                  <a:pt x="237" y="119934"/>
                                  <a:pt x="0" y="124034"/>
                                  <a:pt x="2129" y="126558"/>
                                </a:cubicBezTo>
                                <a:cubicBezTo>
                                  <a:pt x="6624" y="131841"/>
                                  <a:pt x="11276" y="131131"/>
                                  <a:pt x="11434" y="131368"/>
                                </a:cubicBezTo>
                                <a:cubicBezTo>
                                  <a:pt x="23656" y="146980"/>
                                  <a:pt x="37849" y="149977"/>
                                  <a:pt x="51491" y="154077"/>
                                </a:cubicBezTo>
                                <a:cubicBezTo>
                                  <a:pt x="52674" y="154392"/>
                                  <a:pt x="60796" y="165589"/>
                                  <a:pt x="76960"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wps:wsp>
                        <wps:cNvPr id="212" name="Rectangle 212"/>
                        <wps:cNvSpPr/>
                        <wps:spPr>
                          <a:xfrm>
                            <a:off x="2358858" y="574200"/>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13" name="Rectangle 213"/>
                        <wps:cNvSpPr/>
                        <wps:spPr>
                          <a:xfrm>
                            <a:off x="2392401" y="574200"/>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14" name="Rectangle 214"/>
                        <wps:cNvSpPr/>
                        <wps:spPr>
                          <a:xfrm>
                            <a:off x="2428127" y="574200"/>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15" name="Rectangle 215"/>
                        <wps:cNvSpPr/>
                        <wps:spPr>
                          <a:xfrm>
                            <a:off x="2445556" y="574200"/>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16" name="Rectangle 216"/>
                        <wps:cNvSpPr/>
                        <wps:spPr>
                          <a:xfrm>
                            <a:off x="2462987" y="574200"/>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17" name="Rectangle 217"/>
                        <wps:cNvSpPr/>
                        <wps:spPr>
                          <a:xfrm>
                            <a:off x="2498713" y="574200"/>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18" name="Rectangle 218"/>
                        <wps:cNvSpPr/>
                        <wps:spPr>
                          <a:xfrm>
                            <a:off x="2523939" y="574200"/>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s </w:t>
                              </w:r>
                            </w:p>
                          </w:txbxContent>
                        </wps:txbx>
                        <wps:bodyPr horzOverflow="overflow" lIns="0" tIns="0" rIns="0" bIns="0" rtlCol="0">
                          <a:noAutofit/>
                        </wps:bodyPr>
                      </wps:wsp>
                      <wps:wsp>
                        <wps:cNvPr id="219" name="Shape 219"/>
                        <wps:cNvSpPr/>
                        <wps:spPr>
                          <a:xfrm>
                            <a:off x="2155183" y="810599"/>
                            <a:ext cx="191768" cy="0"/>
                          </a:xfrm>
                          <a:custGeom>
                            <a:avLst/>
                            <a:gdLst/>
                            <a:ahLst/>
                            <a:cxnLst/>
                            <a:rect l="0" t="0" r="0" b="0"/>
                            <a:pathLst>
                              <a:path w="191768">
                                <a:moveTo>
                                  <a:pt x="191768"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0" name="Shape 220"/>
                        <wps:cNvSpPr/>
                        <wps:spPr>
                          <a:xfrm>
                            <a:off x="2137678" y="788757"/>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1" name="Shape 221"/>
                        <wps:cNvSpPr/>
                        <wps:spPr>
                          <a:xfrm>
                            <a:off x="2155183" y="765890"/>
                            <a:ext cx="161331" cy="0"/>
                          </a:xfrm>
                          <a:custGeom>
                            <a:avLst/>
                            <a:gdLst/>
                            <a:ahLst/>
                            <a:cxnLst/>
                            <a:rect l="0" t="0" r="0" b="0"/>
                            <a:pathLst>
                              <a:path w="161331">
                                <a:moveTo>
                                  <a:pt x="161331"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2137678" y="744048"/>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3" name="Shape 223"/>
                        <wps:cNvSpPr/>
                        <wps:spPr>
                          <a:xfrm>
                            <a:off x="2155183" y="732377"/>
                            <a:ext cx="278663" cy="0"/>
                          </a:xfrm>
                          <a:custGeom>
                            <a:avLst/>
                            <a:gdLst/>
                            <a:ahLst/>
                            <a:cxnLst/>
                            <a:rect l="0" t="0" r="0" b="0"/>
                            <a:pathLst>
                              <a:path w="278663">
                                <a:moveTo>
                                  <a:pt x="0" y="0"/>
                                </a:moveTo>
                                <a:lnTo>
                                  <a:pt x="278663"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4" name="Shape 224"/>
                        <wps:cNvSpPr/>
                        <wps:spPr>
                          <a:xfrm>
                            <a:off x="2137678" y="71053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5" name="Shape 225"/>
                        <wps:cNvSpPr/>
                        <wps:spPr>
                          <a:xfrm>
                            <a:off x="2155183" y="855308"/>
                            <a:ext cx="145718" cy="0"/>
                          </a:xfrm>
                          <a:custGeom>
                            <a:avLst/>
                            <a:gdLst/>
                            <a:ahLst/>
                            <a:cxnLst/>
                            <a:rect l="0" t="0" r="0" b="0"/>
                            <a:pathLst>
                              <a:path w="145718">
                                <a:moveTo>
                                  <a:pt x="145718"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137678" y="83346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7" name="Shape 227"/>
                        <wps:cNvSpPr/>
                        <wps:spPr>
                          <a:xfrm>
                            <a:off x="2155183" y="903407"/>
                            <a:ext cx="401594" cy="133181"/>
                          </a:xfrm>
                          <a:custGeom>
                            <a:avLst/>
                            <a:gdLst/>
                            <a:ahLst/>
                            <a:cxnLst/>
                            <a:rect l="0" t="0" r="0" b="0"/>
                            <a:pathLst>
                              <a:path w="401594" h="133181">
                                <a:moveTo>
                                  <a:pt x="401594" y="0"/>
                                </a:moveTo>
                                <a:lnTo>
                                  <a:pt x="401594" y="133181"/>
                                </a:lnTo>
                                <a:lnTo>
                                  <a:pt x="88945" y="133181"/>
                                </a:lnTo>
                                <a:lnTo>
                                  <a:pt x="88945" y="12301"/>
                                </a:lnTo>
                                <a:lnTo>
                                  <a:pt x="0" y="1230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137678" y="89386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9" name="Shape 229"/>
                        <wps:cNvSpPr/>
                        <wps:spPr>
                          <a:xfrm>
                            <a:off x="2300902" y="855308"/>
                            <a:ext cx="132945" cy="0"/>
                          </a:xfrm>
                          <a:custGeom>
                            <a:avLst/>
                            <a:gdLst/>
                            <a:ahLst/>
                            <a:cxnLst/>
                            <a:rect l="0" t="0" r="0" b="0"/>
                            <a:pathLst>
                              <a:path w="132945">
                                <a:moveTo>
                                  <a:pt x="132945"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0" name="Shape 230"/>
                        <wps:cNvSpPr/>
                        <wps:spPr>
                          <a:xfrm>
                            <a:off x="391153" y="782291"/>
                            <a:ext cx="2358101" cy="759976"/>
                          </a:xfrm>
                          <a:custGeom>
                            <a:avLst/>
                            <a:gdLst/>
                            <a:ahLst/>
                            <a:cxnLst/>
                            <a:rect l="0" t="0" r="0" b="0"/>
                            <a:pathLst>
                              <a:path w="2358101" h="759976">
                                <a:moveTo>
                                  <a:pt x="2358101" y="0"/>
                                </a:moveTo>
                                <a:lnTo>
                                  <a:pt x="2358101" y="759976"/>
                                </a:lnTo>
                                <a:lnTo>
                                  <a:pt x="0" y="759976"/>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1" name="Shape 231"/>
                        <wps:cNvSpPr/>
                        <wps:spPr>
                          <a:xfrm>
                            <a:off x="2612683" y="782291"/>
                            <a:ext cx="136572" cy="0"/>
                          </a:xfrm>
                          <a:custGeom>
                            <a:avLst/>
                            <a:gdLst/>
                            <a:ahLst/>
                            <a:cxnLst/>
                            <a:rect l="0" t="0" r="0" b="0"/>
                            <a:pathLst>
                              <a:path w="136572">
                                <a:moveTo>
                                  <a:pt x="0" y="0"/>
                                </a:moveTo>
                                <a:lnTo>
                                  <a:pt x="136572"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391153" y="1287417"/>
                            <a:ext cx="0" cy="254850"/>
                          </a:xfrm>
                          <a:custGeom>
                            <a:avLst/>
                            <a:gdLst/>
                            <a:ahLst/>
                            <a:cxnLst/>
                            <a:rect l="0" t="0" r="0" b="0"/>
                            <a:pathLst>
                              <a:path h="254850">
                                <a:moveTo>
                                  <a:pt x="0" y="0"/>
                                </a:moveTo>
                                <a:lnTo>
                                  <a:pt x="0" y="25485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357957" y="1229382"/>
                            <a:ext cx="66393" cy="66393"/>
                          </a:xfrm>
                          <a:custGeom>
                            <a:avLst/>
                            <a:gdLst/>
                            <a:ahLst/>
                            <a:cxnLst/>
                            <a:rect l="0" t="0" r="0" b="0"/>
                            <a:pathLst>
                              <a:path w="66393" h="66393">
                                <a:moveTo>
                                  <a:pt x="33197" y="0"/>
                                </a:moveTo>
                                <a:lnTo>
                                  <a:pt x="66393" y="66393"/>
                                </a:lnTo>
                                <a:lnTo>
                                  <a:pt x="0" y="66393"/>
                                </a:lnTo>
                                <a:lnTo>
                                  <a:pt x="33197" y="0"/>
                                </a:lnTo>
                                <a:close/>
                              </a:path>
                            </a:pathLst>
                          </a:custGeom>
                          <a:ln w="0" cap="rnd">
                            <a:round/>
                          </a:ln>
                        </wps:spPr>
                        <wps:style>
                          <a:lnRef idx="0">
                            <a:srgbClr val="000000"/>
                          </a:lnRef>
                          <a:fillRef idx="1">
                            <a:srgbClr val="000000"/>
                          </a:fillRef>
                          <a:effectRef idx="0">
                            <a:scrgbClr r="0" g="0" b="0"/>
                          </a:effectRef>
                          <a:fontRef idx="none"/>
                        </wps:style>
                        <wps:bodyPr/>
                      </wps:wsp>
                      <wps:wsp>
                        <wps:cNvPr id="234" name="Rectangle 234"/>
                        <wps:cNvSpPr/>
                        <wps:spPr>
                          <a:xfrm>
                            <a:off x="1138150" y="140624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35" name="Rectangle 235"/>
                        <wps:cNvSpPr/>
                        <wps:spPr>
                          <a:xfrm>
                            <a:off x="1171693"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h</w:t>
                              </w:r>
                            </w:p>
                          </w:txbxContent>
                        </wps:txbx>
                        <wps:bodyPr horzOverflow="overflow" lIns="0" tIns="0" rIns="0" bIns="0" rtlCol="0">
                          <a:noAutofit/>
                        </wps:bodyPr>
                      </wps:wsp>
                      <wps:wsp>
                        <wps:cNvPr id="236" name="Rectangle 236"/>
                        <wps:cNvSpPr/>
                        <wps:spPr>
                          <a:xfrm>
                            <a:off x="120977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37" name="Rectangle 237"/>
                        <wps:cNvSpPr/>
                        <wps:spPr>
                          <a:xfrm>
                            <a:off x="1227205"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38" name="Rectangle 238"/>
                        <wps:cNvSpPr/>
                        <wps:spPr>
                          <a:xfrm>
                            <a:off x="1265288"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39" name="Rectangle 239"/>
                        <wps:cNvSpPr/>
                        <wps:spPr>
                          <a:xfrm>
                            <a:off x="1303371"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40" name="Rectangle 240"/>
                        <wps:cNvSpPr/>
                        <wps:spPr>
                          <a:xfrm>
                            <a:off x="1320801"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241" name="Rectangle 241"/>
                        <wps:cNvSpPr/>
                        <wps:spPr>
                          <a:xfrm>
                            <a:off x="1358883" y="1406246"/>
                            <a:ext cx="4473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g</w:t>
                              </w:r>
                            </w:p>
                          </w:txbxContent>
                        </wps:txbx>
                        <wps:bodyPr horzOverflow="overflow" lIns="0" tIns="0" rIns="0" bIns="0" rtlCol="0">
                          <a:noAutofit/>
                        </wps:bodyPr>
                      </wps:wsp>
                      <wps:wsp>
                        <wps:cNvPr id="242" name="Rectangle 242"/>
                        <wps:cNvSpPr/>
                        <wps:spPr>
                          <a:xfrm>
                            <a:off x="1392530"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3" name="Rectangle 243"/>
                        <wps:cNvSpPr/>
                        <wps:spPr>
                          <a:xfrm>
                            <a:off x="1408534" y="1404757"/>
                            <a:ext cx="92404" cy="92680"/>
                          </a:xfrm>
                          <a:prstGeom prst="rect">
                            <a:avLst/>
                          </a:prstGeom>
                          <a:ln>
                            <a:noFill/>
                          </a:ln>
                        </wps:spPr>
                        <wps:txbx>
                          <w:txbxContent>
                            <w:p w:rsidR="00871A4C" w:rsidRDefault="00871A4C" w:rsidP="00CF1F7C">
                              <w:pPr>
                                <w:spacing w:line="276" w:lineRule="auto"/>
                              </w:pPr>
                              <w:r>
                                <w:rPr>
                                  <w:rFonts w:ascii="Calibri" w:eastAsia="Calibri" w:hAnsi="Calibri" w:cs="Calibri"/>
                                  <w:sz w:val="11"/>
                                </w:rPr>
                                <w:t>ß</w:t>
                              </w:r>
                            </w:p>
                          </w:txbxContent>
                        </wps:txbx>
                        <wps:bodyPr horzOverflow="overflow" lIns="0" tIns="0" rIns="0" bIns="0" rtlCol="0">
                          <a:noAutofit/>
                        </wps:bodyPr>
                      </wps:wsp>
                      <wps:wsp>
                        <wps:cNvPr id="244" name="Rectangle 244"/>
                        <wps:cNvSpPr/>
                        <wps:spPr>
                          <a:xfrm>
                            <a:off x="147808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5" name="Rectangle 245"/>
                        <wps:cNvSpPr/>
                        <wps:spPr>
                          <a:xfrm>
                            <a:off x="1494125"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6" name="Rectangle 246"/>
                        <wps:cNvSpPr/>
                        <wps:spPr>
                          <a:xfrm>
                            <a:off x="1510174" y="1406246"/>
                            <a:ext cx="62200"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247" name="Rectangle 247"/>
                        <wps:cNvSpPr/>
                        <wps:spPr>
                          <a:xfrm>
                            <a:off x="1556933" y="1391133"/>
                            <a:ext cx="21286" cy="62479"/>
                          </a:xfrm>
                          <a:prstGeom prst="rect">
                            <a:avLst/>
                          </a:prstGeom>
                          <a:ln>
                            <a:noFill/>
                          </a:ln>
                        </wps:spPr>
                        <wps:txbx>
                          <w:txbxContent>
                            <w:p w:rsidR="00871A4C" w:rsidRDefault="00871A4C" w:rsidP="00CF1F7C">
                              <w:pPr>
                                <w:spacing w:line="276" w:lineRule="auto"/>
                              </w:pPr>
                              <w:r>
                                <w:rPr>
                                  <w:rFonts w:ascii="Calibri" w:eastAsia="Calibri" w:hAnsi="Calibri" w:cs="Calibri"/>
                                  <w:b/>
                                  <w:sz w:val="7"/>
                                </w:rPr>
                                <w:t>t</w:t>
                              </w:r>
                            </w:p>
                          </w:txbxContent>
                        </wps:txbx>
                        <wps:bodyPr horzOverflow="overflow" lIns="0" tIns="0" rIns="0" bIns="0" rtlCol="0">
                          <a:noAutofit/>
                        </wps:bodyPr>
                      </wps:wsp>
                      <wps:wsp>
                        <wps:cNvPr id="248" name="Rectangle 248"/>
                        <wps:cNvSpPr/>
                        <wps:spPr>
                          <a:xfrm>
                            <a:off x="1572923" y="1391133"/>
                            <a:ext cx="32940" cy="62479"/>
                          </a:xfrm>
                          <a:prstGeom prst="rect">
                            <a:avLst/>
                          </a:prstGeom>
                          <a:ln>
                            <a:noFill/>
                          </a:ln>
                        </wps:spPr>
                        <wps:txbx>
                          <w:txbxContent>
                            <w:p w:rsidR="00871A4C" w:rsidRDefault="00871A4C" w:rsidP="00CF1F7C">
                              <w:pPr>
                                <w:spacing w:line="276" w:lineRule="auto"/>
                              </w:pPr>
                              <w:r>
                                <w:rPr>
                                  <w:rFonts w:ascii="Calibri" w:eastAsia="Calibri" w:hAnsi="Calibri" w:cs="Calibri"/>
                                  <w:b/>
                                  <w:sz w:val="7"/>
                                </w:rPr>
                                <w:t>h</w:t>
                              </w:r>
                            </w:p>
                          </w:txbxContent>
                        </wps:txbx>
                        <wps:bodyPr horzOverflow="overflow" lIns="0" tIns="0" rIns="0" bIns="0" rtlCol="0">
                          <a:noAutofit/>
                        </wps:bodyPr>
                      </wps:wsp>
                      <wps:wsp>
                        <wps:cNvPr id="249" name="Rectangle 249"/>
                        <wps:cNvSpPr/>
                        <wps:spPr>
                          <a:xfrm>
                            <a:off x="159762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0" name="Rectangle 250"/>
                        <wps:cNvSpPr/>
                        <wps:spPr>
                          <a:xfrm>
                            <a:off x="1613706" y="140624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51" name="Rectangle 251"/>
                        <wps:cNvSpPr/>
                        <wps:spPr>
                          <a:xfrm>
                            <a:off x="1647249" y="140624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52" name="Rectangle 252"/>
                        <wps:cNvSpPr/>
                        <wps:spPr>
                          <a:xfrm>
                            <a:off x="168297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53" name="Rectangle 253"/>
                        <wps:cNvSpPr/>
                        <wps:spPr>
                          <a:xfrm>
                            <a:off x="170040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54" name="Rectangle 254"/>
                        <wps:cNvSpPr/>
                        <wps:spPr>
                          <a:xfrm>
                            <a:off x="1717835" y="140624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55" name="Rectangle 255"/>
                        <wps:cNvSpPr/>
                        <wps:spPr>
                          <a:xfrm>
                            <a:off x="1753561" y="1406246"/>
                            <a:ext cx="33507"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56" name="Rectangle 256"/>
                        <wps:cNvSpPr/>
                        <wps:spPr>
                          <a:xfrm>
                            <a:off x="1778788"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7" name="Rectangle 257"/>
                        <wps:cNvSpPr/>
                        <wps:spPr>
                          <a:xfrm>
                            <a:off x="179483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8" name="Rectangle 258"/>
                        <wps:cNvSpPr/>
                        <wps:spPr>
                          <a:xfrm>
                            <a:off x="1810875"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9" name="Rectangle 259"/>
                        <wps:cNvSpPr/>
                        <wps:spPr>
                          <a:xfrm>
                            <a:off x="1826919"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0" name="Rectangle 260"/>
                        <wps:cNvSpPr/>
                        <wps:spPr>
                          <a:xfrm>
                            <a:off x="1842962"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1" name="Rectangle 261"/>
                        <wps:cNvSpPr/>
                        <wps:spPr>
                          <a:xfrm>
                            <a:off x="1859006"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2" name="Rectangle 262"/>
                        <wps:cNvSpPr/>
                        <wps:spPr>
                          <a:xfrm>
                            <a:off x="2385037" y="718184"/>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1</w:t>
                              </w:r>
                            </w:p>
                          </w:txbxContent>
                        </wps:txbx>
                        <wps:bodyPr horzOverflow="overflow" lIns="0" tIns="0" rIns="0" bIns="0" rtlCol="0">
                          <a:noAutofit/>
                        </wps:bodyPr>
                      </wps:wsp>
                      <wps:wsp>
                        <wps:cNvPr id="263" name="Rectangle 263"/>
                        <wps:cNvSpPr/>
                        <wps:spPr>
                          <a:xfrm>
                            <a:off x="2471143" y="714241"/>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2</w:t>
                              </w:r>
                            </w:p>
                          </w:txbxContent>
                        </wps:txbx>
                        <wps:bodyPr horzOverflow="overflow" lIns="0" tIns="0" rIns="0" bIns="0" rtlCol="0">
                          <a:noAutofit/>
                        </wps:bodyPr>
                      </wps:wsp>
                      <wps:wsp>
                        <wps:cNvPr id="26089" name="Rectangle 26089"/>
                        <wps:cNvSpPr/>
                        <wps:spPr>
                          <a:xfrm>
                            <a:off x="2370528" y="842375"/>
                            <a:ext cx="47854"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3</w:t>
                              </w:r>
                            </w:p>
                          </w:txbxContent>
                        </wps:txbx>
                        <wps:bodyPr horzOverflow="overflow" lIns="0" tIns="0" rIns="0" bIns="0" rtlCol="0">
                          <a:noAutofit/>
                        </wps:bodyPr>
                      </wps:wsp>
                      <wps:wsp>
                        <wps:cNvPr id="265" name="Rectangle 265"/>
                        <wps:cNvSpPr/>
                        <wps:spPr>
                          <a:xfrm>
                            <a:off x="2459946" y="884482"/>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4 </w:t>
                              </w:r>
                            </w:p>
                          </w:txbxContent>
                        </wps:txbx>
                        <wps:bodyPr horzOverflow="overflow" lIns="0" tIns="0" rIns="0" bIns="0" rtlCol="0">
                          <a:noAutofit/>
                        </wps:bodyPr>
                      </wps:wsp>
                      <wps:wsp>
                        <wps:cNvPr id="266" name="Rectangle 266"/>
                        <wps:cNvSpPr/>
                        <wps:spPr>
                          <a:xfrm>
                            <a:off x="2539035" y="781265"/>
                            <a:ext cx="6220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N </w:t>
                              </w:r>
                            </w:p>
                          </w:txbxContent>
                        </wps:txbx>
                        <wps:bodyPr horzOverflow="overflow" lIns="0" tIns="0" rIns="0" bIns="0" rtlCol="0">
                          <a:noAutofit/>
                        </wps:bodyPr>
                      </wps:wsp>
                      <wps:wsp>
                        <wps:cNvPr id="267" name="Shape 267"/>
                        <wps:cNvSpPr/>
                        <wps:spPr>
                          <a:xfrm>
                            <a:off x="402334" y="296405"/>
                            <a:ext cx="2063052" cy="424776"/>
                          </a:xfrm>
                          <a:custGeom>
                            <a:avLst/>
                            <a:gdLst/>
                            <a:ahLst/>
                            <a:cxnLst/>
                            <a:rect l="0" t="0" r="0" b="0"/>
                            <a:pathLst>
                              <a:path w="2063052" h="424776">
                                <a:moveTo>
                                  <a:pt x="0" y="424776"/>
                                </a:moveTo>
                                <a:lnTo>
                                  <a:pt x="0" y="0"/>
                                </a:lnTo>
                                <a:lnTo>
                                  <a:pt x="2063052" y="0"/>
                                </a:lnTo>
                                <a:lnTo>
                                  <a:pt x="2063052" y="204305"/>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68" name="Shape 268"/>
                        <wps:cNvSpPr/>
                        <wps:spPr>
                          <a:xfrm>
                            <a:off x="2432191" y="492431"/>
                            <a:ext cx="66393" cy="66394"/>
                          </a:xfrm>
                          <a:custGeom>
                            <a:avLst/>
                            <a:gdLst/>
                            <a:ahLst/>
                            <a:cxnLst/>
                            <a:rect l="0" t="0" r="0" b="0"/>
                            <a:pathLst>
                              <a:path w="66393" h="66394">
                                <a:moveTo>
                                  <a:pt x="0" y="0"/>
                                </a:moveTo>
                                <a:lnTo>
                                  <a:pt x="66393" y="0"/>
                                </a:lnTo>
                                <a:lnTo>
                                  <a:pt x="33196" y="66394"/>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9" name="Rectangle 269"/>
                        <wps:cNvSpPr/>
                        <wps:spPr>
                          <a:xfrm>
                            <a:off x="1076409" y="41949"/>
                            <a:ext cx="531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70" name="Rectangle 270"/>
                        <wps:cNvSpPr/>
                        <wps:spPr>
                          <a:xfrm>
                            <a:off x="1116363" y="41949"/>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71" name="Rectangle 271"/>
                        <wps:cNvSpPr/>
                        <wps:spPr>
                          <a:xfrm>
                            <a:off x="1152088" y="41949"/>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v</w:t>
                              </w:r>
                            </w:p>
                          </w:txbxContent>
                        </wps:txbx>
                        <wps:bodyPr horzOverflow="overflow" lIns="0" tIns="0" rIns="0" bIns="0" rtlCol="0">
                          <a:noAutofit/>
                        </wps:bodyPr>
                      </wps:wsp>
                      <wps:wsp>
                        <wps:cNvPr id="272" name="Rectangle 272"/>
                        <wps:cNvSpPr/>
                        <wps:spPr>
                          <a:xfrm>
                            <a:off x="1185666"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73" name="Rectangle 273"/>
                        <wps:cNvSpPr/>
                        <wps:spPr>
                          <a:xfrm>
                            <a:off x="1203096" y="41949"/>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74" name="Rectangle 274"/>
                        <wps:cNvSpPr/>
                        <wps:spPr>
                          <a:xfrm>
                            <a:off x="1238822" y="41949"/>
                            <a:ext cx="7031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w</w:t>
                              </w:r>
                            </w:p>
                          </w:txbxContent>
                        </wps:txbx>
                        <wps:bodyPr horzOverflow="overflow" lIns="0" tIns="0" rIns="0" bIns="0" rtlCol="0">
                          <a:noAutofit/>
                        </wps:bodyPr>
                      </wps:wsp>
                      <wps:wsp>
                        <wps:cNvPr id="275" name="Rectangle 275"/>
                        <wps:cNvSpPr/>
                        <wps:spPr>
                          <a:xfrm>
                            <a:off x="1291701" y="41949"/>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76" name="Rectangle 276"/>
                        <wps:cNvSpPr/>
                        <wps:spPr>
                          <a:xfrm>
                            <a:off x="1320011" y="41949"/>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77" name="Rectangle 277"/>
                        <wps:cNvSpPr/>
                        <wps:spPr>
                          <a:xfrm>
                            <a:off x="1336055"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78" name="Rectangle 278"/>
                        <wps:cNvSpPr/>
                        <wps:spPr>
                          <a:xfrm>
                            <a:off x="1374137" y="41949"/>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79" name="Rectangle 279"/>
                        <wps:cNvSpPr/>
                        <wps:spPr>
                          <a:xfrm>
                            <a:off x="1399364" y="41949"/>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280" name="Rectangle 280"/>
                        <wps:cNvSpPr/>
                        <wps:spPr>
                          <a:xfrm>
                            <a:off x="1437516"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281" name="Rectangle 281"/>
                        <wps:cNvSpPr/>
                        <wps:spPr>
                          <a:xfrm>
                            <a:off x="1475598"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282" name="Rectangle 282"/>
                        <wps:cNvSpPr/>
                        <wps:spPr>
                          <a:xfrm>
                            <a:off x="1513681" y="41949"/>
                            <a:ext cx="39453"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283" name="Rectangle 283"/>
                        <wps:cNvSpPr/>
                        <wps:spPr>
                          <a:xfrm>
                            <a:off x="1543377" y="41949"/>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284" name="Rectangle 284"/>
                        <wps:cNvSpPr/>
                        <wps:spPr>
                          <a:xfrm>
                            <a:off x="1567980" y="41949"/>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85" name="Rectangle 285"/>
                        <wps:cNvSpPr/>
                        <wps:spPr>
                          <a:xfrm>
                            <a:off x="1584024" y="41949"/>
                            <a:ext cx="6474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Q</w:t>
                              </w:r>
                            </w:p>
                          </w:txbxContent>
                        </wps:txbx>
                        <wps:bodyPr horzOverflow="overflow" lIns="0" tIns="0" rIns="0" bIns="0" rtlCol="0">
                          <a:noAutofit/>
                        </wps:bodyPr>
                      </wps:wsp>
                      <wps:wsp>
                        <wps:cNvPr id="286" name="Rectangle 286"/>
                        <wps:cNvSpPr/>
                        <wps:spPr>
                          <a:xfrm>
                            <a:off x="1632709"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287" name="Rectangle 287"/>
                        <wps:cNvSpPr/>
                        <wps:spPr>
                          <a:xfrm>
                            <a:off x="1670792" y="41949"/>
                            <a:ext cx="4662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a</w:t>
                              </w:r>
                            </w:p>
                          </w:txbxContent>
                        </wps:txbx>
                        <wps:bodyPr horzOverflow="overflow" lIns="0" tIns="0" rIns="0" bIns="0" rtlCol="0">
                          <a:noAutofit/>
                        </wps:bodyPr>
                      </wps:wsp>
                      <wps:wsp>
                        <wps:cNvPr id="288" name="Rectangle 288"/>
                        <wps:cNvSpPr/>
                        <wps:spPr>
                          <a:xfrm>
                            <a:off x="1705825"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89" name="Rectangle 289"/>
                        <wps:cNvSpPr/>
                        <wps:spPr>
                          <a:xfrm>
                            <a:off x="1723255"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90" name="Rectangle 290"/>
                        <wps:cNvSpPr/>
                        <wps:spPr>
                          <a:xfrm>
                            <a:off x="1740685" y="41949"/>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291" name="Rectangle 291"/>
                        <wps:cNvSpPr/>
                        <wps:spPr>
                          <a:xfrm>
                            <a:off x="1765288" y="41949"/>
                            <a:ext cx="447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y</w:t>
                              </w:r>
                            </w:p>
                          </w:txbxContent>
                        </wps:txbx>
                        <wps:bodyPr horzOverflow="overflow" lIns="0" tIns="0" rIns="0" bIns="0" rtlCol="0">
                          <a:noAutofit/>
                        </wps:bodyPr>
                      </wps:wsp>
                      <wps:wsp>
                        <wps:cNvPr id="292" name="Rectangle 292"/>
                        <wps:cNvSpPr/>
                        <wps:spPr>
                          <a:xfrm>
                            <a:off x="1798851" y="41949"/>
                            <a:ext cx="4058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93" name="Rectangle 293"/>
                        <wps:cNvSpPr/>
                        <wps:spPr>
                          <a:xfrm>
                            <a:off x="1095491" y="127108"/>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94" name="Rectangle 294"/>
                        <wps:cNvSpPr/>
                        <wps:spPr>
                          <a:xfrm>
                            <a:off x="1123801"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h</w:t>
                              </w:r>
                            </w:p>
                          </w:txbxContent>
                        </wps:txbx>
                        <wps:bodyPr horzOverflow="overflow" lIns="0" tIns="0" rIns="0" bIns="0" rtlCol="0">
                          <a:noAutofit/>
                        </wps:bodyPr>
                      </wps:wsp>
                      <wps:wsp>
                        <wps:cNvPr id="295" name="Rectangle 295"/>
                        <wps:cNvSpPr/>
                        <wps:spPr>
                          <a:xfrm>
                            <a:off x="1161884"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96" name="Rectangle 296"/>
                        <wps:cNvSpPr/>
                        <wps:spPr>
                          <a:xfrm>
                            <a:off x="1179314"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97" name="Rectangle 297"/>
                        <wps:cNvSpPr/>
                        <wps:spPr>
                          <a:xfrm>
                            <a:off x="1217396"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98" name="Rectangle 298"/>
                        <wps:cNvSpPr/>
                        <wps:spPr>
                          <a:xfrm>
                            <a:off x="125547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i</w:t>
                              </w:r>
                            </w:p>
                          </w:txbxContent>
                        </wps:txbx>
                        <wps:bodyPr horzOverflow="overflow" lIns="0" tIns="0" rIns="0" bIns="0" rtlCol="0">
                          <a:noAutofit/>
                        </wps:bodyPr>
                      </wps:wsp>
                      <wps:wsp>
                        <wps:cNvPr id="299" name="Rectangle 299"/>
                        <wps:cNvSpPr/>
                        <wps:spPr>
                          <a:xfrm>
                            <a:off x="1272909"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300" name="Rectangle 300"/>
                        <wps:cNvSpPr/>
                        <wps:spPr>
                          <a:xfrm>
                            <a:off x="1310992" y="127108"/>
                            <a:ext cx="447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g</w:t>
                              </w:r>
                            </w:p>
                          </w:txbxContent>
                        </wps:txbx>
                        <wps:bodyPr horzOverflow="overflow" lIns="0" tIns="0" rIns="0" bIns="0" rtlCol="0">
                          <a:noAutofit/>
                        </wps:bodyPr>
                      </wps:wsp>
                      <wps:wsp>
                        <wps:cNvPr id="301" name="Rectangle 301"/>
                        <wps:cNvSpPr/>
                        <wps:spPr>
                          <a:xfrm>
                            <a:off x="1344584" y="127108"/>
                            <a:ext cx="4058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w:t>
                              </w:r>
                            </w:p>
                          </w:txbxContent>
                        </wps:txbx>
                        <wps:bodyPr horzOverflow="overflow" lIns="0" tIns="0" rIns="0" bIns="0" rtlCol="0">
                          <a:noAutofit/>
                        </wps:bodyPr>
                      </wps:wsp>
                      <wps:wsp>
                        <wps:cNvPr id="302" name="Rectangle 302"/>
                        <wps:cNvSpPr/>
                        <wps:spPr>
                          <a:xfrm>
                            <a:off x="1375100" y="127108"/>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303" name="Rectangle 303"/>
                        <wps:cNvSpPr/>
                        <wps:spPr>
                          <a:xfrm>
                            <a:off x="1408643"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04" name="Rectangle 304"/>
                        <wps:cNvSpPr/>
                        <wps:spPr>
                          <a:xfrm>
                            <a:off x="144436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305" name="Rectangle 305"/>
                        <wps:cNvSpPr/>
                        <wps:spPr>
                          <a:xfrm>
                            <a:off x="146179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306" name="Rectangle 306"/>
                        <wps:cNvSpPr/>
                        <wps:spPr>
                          <a:xfrm>
                            <a:off x="1479229"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07" name="Rectangle 307"/>
                        <wps:cNvSpPr/>
                        <wps:spPr>
                          <a:xfrm>
                            <a:off x="1514955" y="127108"/>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308" name="Rectangle 308"/>
                        <wps:cNvSpPr/>
                        <wps:spPr>
                          <a:xfrm>
                            <a:off x="1540182" y="127108"/>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09" name="Rectangle 309"/>
                        <wps:cNvSpPr/>
                        <wps:spPr>
                          <a:xfrm>
                            <a:off x="1556225" y="127108"/>
                            <a:ext cx="531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310" name="Rectangle 310"/>
                        <wps:cNvSpPr/>
                        <wps:spPr>
                          <a:xfrm>
                            <a:off x="1596179"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1" name="Rectangle 311"/>
                        <wps:cNvSpPr/>
                        <wps:spPr>
                          <a:xfrm>
                            <a:off x="1631905"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312" name="Rectangle 312"/>
                        <wps:cNvSpPr/>
                        <wps:spPr>
                          <a:xfrm>
                            <a:off x="1669987" y="127108"/>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313" name="Rectangle 313"/>
                        <wps:cNvSpPr/>
                        <wps:spPr>
                          <a:xfrm>
                            <a:off x="1708139"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314" name="Rectangle 314"/>
                        <wps:cNvSpPr/>
                        <wps:spPr>
                          <a:xfrm>
                            <a:off x="1746222" y="127108"/>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315" name="Rectangle 315"/>
                        <wps:cNvSpPr/>
                        <wps:spPr>
                          <a:xfrm>
                            <a:off x="1774532"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6" name="Rectangle 316"/>
                        <wps:cNvSpPr/>
                        <wps:spPr>
                          <a:xfrm>
                            <a:off x="1810258" y="127108"/>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17" name="Rectangle 317"/>
                        <wps:cNvSpPr/>
                        <wps:spPr>
                          <a:xfrm>
                            <a:off x="1398361" y="212269"/>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8" name="Rectangle 318"/>
                        <wps:cNvSpPr/>
                        <wps:spPr>
                          <a:xfrm>
                            <a:off x="1434088" y="212269"/>
                            <a:ext cx="32752"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319" name="Rectangle 319"/>
                        <wps:cNvSpPr/>
                        <wps:spPr>
                          <a:xfrm>
                            <a:off x="1458690" y="212269"/>
                            <a:ext cx="39453"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320" name="Rectangle 320"/>
                        <wps:cNvSpPr/>
                        <wps:spPr>
                          <a:xfrm>
                            <a:off x="1488411" y="212269"/>
                            <a:ext cx="2520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21" name="Shape 321"/>
                        <wps:cNvSpPr/>
                        <wps:spPr>
                          <a:xfrm>
                            <a:off x="2317855" y="735768"/>
                            <a:ext cx="37770" cy="30121"/>
                          </a:xfrm>
                          <a:custGeom>
                            <a:avLst/>
                            <a:gdLst/>
                            <a:ahLst/>
                            <a:cxnLst/>
                            <a:rect l="0" t="0" r="0" b="0"/>
                            <a:pathLst>
                              <a:path w="37770" h="30121">
                                <a:moveTo>
                                  <a:pt x="37770" y="0"/>
                                </a:moveTo>
                                <a:lnTo>
                                  <a:pt x="0" y="0"/>
                                </a:lnTo>
                                <a:lnTo>
                                  <a:pt x="0" y="3012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0" y="0"/>
                            <a:ext cx="3129242" cy="111733"/>
                          </a:xfrm>
                          <a:custGeom>
                            <a:avLst/>
                            <a:gdLst/>
                            <a:ahLst/>
                            <a:cxnLst/>
                            <a:rect l="0" t="0" r="0" b="0"/>
                            <a:pathLst>
                              <a:path w="3129242" h="111733">
                                <a:moveTo>
                                  <a:pt x="0" y="0"/>
                                </a:moveTo>
                                <a:lnTo>
                                  <a:pt x="3129242" y="0"/>
                                </a:lnTo>
                                <a:lnTo>
                                  <a:pt x="3129242" y="111733"/>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3" name="Shape 323"/>
                        <wps:cNvSpPr/>
                        <wps:spPr>
                          <a:xfrm>
                            <a:off x="0" y="0"/>
                            <a:ext cx="3129242" cy="1899860"/>
                          </a:xfrm>
                          <a:custGeom>
                            <a:avLst/>
                            <a:gdLst/>
                            <a:ahLst/>
                            <a:cxnLst/>
                            <a:rect l="0" t="0" r="0" b="0"/>
                            <a:pathLst>
                              <a:path w="3129242" h="1899860">
                                <a:moveTo>
                                  <a:pt x="0" y="0"/>
                                </a:moveTo>
                                <a:lnTo>
                                  <a:pt x="0" y="1899860"/>
                                </a:lnTo>
                                <a:lnTo>
                                  <a:pt x="3129242" y="189986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4" name="Shape 324"/>
                        <wps:cNvSpPr/>
                        <wps:spPr>
                          <a:xfrm>
                            <a:off x="3129242" y="111733"/>
                            <a:ext cx="0" cy="1788127"/>
                          </a:xfrm>
                          <a:custGeom>
                            <a:avLst/>
                            <a:gdLst/>
                            <a:ahLst/>
                            <a:cxnLst/>
                            <a:rect l="0" t="0" r="0" b="0"/>
                            <a:pathLst>
                              <a:path h="1788127">
                                <a:moveTo>
                                  <a:pt x="0" y="0"/>
                                </a:moveTo>
                                <a:lnTo>
                                  <a:pt x="0" y="1788127"/>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5" name="Shape 325"/>
                        <wps:cNvSpPr/>
                        <wps:spPr>
                          <a:xfrm>
                            <a:off x="2465387" y="379988"/>
                            <a:ext cx="605741" cy="22315"/>
                          </a:xfrm>
                          <a:custGeom>
                            <a:avLst/>
                            <a:gdLst/>
                            <a:ahLst/>
                            <a:cxnLst/>
                            <a:rect l="0" t="0" r="0" b="0"/>
                            <a:pathLst>
                              <a:path w="605741" h="22315">
                                <a:moveTo>
                                  <a:pt x="0" y="0"/>
                                </a:moveTo>
                                <a:lnTo>
                                  <a:pt x="0" y="22315"/>
                                </a:lnTo>
                                <a:lnTo>
                                  <a:pt x="605741" y="22315"/>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6" name="Shape 326"/>
                        <wps:cNvSpPr/>
                        <wps:spPr>
                          <a:xfrm>
                            <a:off x="3062849" y="369106"/>
                            <a:ext cx="66393" cy="66394"/>
                          </a:xfrm>
                          <a:custGeom>
                            <a:avLst/>
                            <a:gdLst/>
                            <a:ahLst/>
                            <a:cxnLst/>
                            <a:rect l="0" t="0" r="0" b="0"/>
                            <a:pathLst>
                              <a:path w="66393" h="66394">
                                <a:moveTo>
                                  <a:pt x="0" y="0"/>
                                </a:moveTo>
                                <a:lnTo>
                                  <a:pt x="66393" y="33197"/>
                                </a:lnTo>
                                <a:lnTo>
                                  <a:pt x="0" y="66394"/>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27" name="Shape 327"/>
                        <wps:cNvSpPr/>
                        <wps:spPr>
                          <a:xfrm>
                            <a:off x="2782767" y="894103"/>
                            <a:ext cx="288362" cy="0"/>
                          </a:xfrm>
                          <a:custGeom>
                            <a:avLst/>
                            <a:gdLst/>
                            <a:ahLst/>
                            <a:cxnLst/>
                            <a:rect l="0" t="0" r="0" b="0"/>
                            <a:pathLst>
                              <a:path w="288362">
                                <a:moveTo>
                                  <a:pt x="0" y="0"/>
                                </a:moveTo>
                                <a:lnTo>
                                  <a:pt x="288362"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3062849" y="860906"/>
                            <a:ext cx="66393" cy="66393"/>
                          </a:xfrm>
                          <a:custGeom>
                            <a:avLst/>
                            <a:gdLst/>
                            <a:ahLst/>
                            <a:cxnLst/>
                            <a:rect l="0" t="0" r="0" b="0"/>
                            <a:pathLst>
                              <a:path w="66393" h="66393">
                                <a:moveTo>
                                  <a:pt x="0" y="0"/>
                                </a:moveTo>
                                <a:lnTo>
                                  <a:pt x="66393" y="33197"/>
                                </a:lnTo>
                                <a:lnTo>
                                  <a:pt x="0"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29" name="Shape 329"/>
                        <wps:cNvSpPr/>
                        <wps:spPr>
                          <a:xfrm>
                            <a:off x="3129242" y="774563"/>
                            <a:ext cx="530201" cy="473"/>
                          </a:xfrm>
                          <a:custGeom>
                            <a:avLst/>
                            <a:gdLst/>
                            <a:ahLst/>
                            <a:cxnLst/>
                            <a:rect l="0" t="0" r="0" b="0"/>
                            <a:pathLst>
                              <a:path w="530201" h="473">
                                <a:moveTo>
                                  <a:pt x="0" y="473"/>
                                </a:moveTo>
                                <a:lnTo>
                                  <a:pt x="530201"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651084" y="741367"/>
                            <a:ext cx="66473" cy="66393"/>
                          </a:xfrm>
                          <a:custGeom>
                            <a:avLst/>
                            <a:gdLst/>
                            <a:ahLst/>
                            <a:cxnLst/>
                            <a:rect l="0" t="0" r="0" b="0"/>
                            <a:pathLst>
                              <a:path w="66473" h="66393">
                                <a:moveTo>
                                  <a:pt x="0" y="0"/>
                                </a:moveTo>
                                <a:lnTo>
                                  <a:pt x="66473" y="33118"/>
                                </a:lnTo>
                                <a:lnTo>
                                  <a:pt x="79"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31" name="Rectangle 331"/>
                        <wps:cNvSpPr/>
                        <wps:spPr>
                          <a:xfrm>
                            <a:off x="3208725" y="644220"/>
                            <a:ext cx="5191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32" name="Rectangle 332"/>
                        <wps:cNvSpPr/>
                        <wps:spPr>
                          <a:xfrm>
                            <a:off x="3247767" y="644220"/>
                            <a:ext cx="3723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r</w:t>
                              </w:r>
                            </w:p>
                          </w:txbxContent>
                        </wps:txbx>
                        <wps:bodyPr horzOverflow="overflow" lIns="0" tIns="0" rIns="0" bIns="0" rtlCol="0">
                          <a:noAutofit/>
                        </wps:bodyPr>
                      </wps:wsp>
                      <wps:wsp>
                        <wps:cNvPr id="333" name="Rectangle 333"/>
                        <wps:cNvSpPr/>
                        <wps:spPr>
                          <a:xfrm>
                            <a:off x="3275796"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34" name="Rectangle 334"/>
                        <wps:cNvSpPr/>
                        <wps:spPr>
                          <a:xfrm>
                            <a:off x="3314720" y="644220"/>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335" name="Rectangle 335"/>
                        <wps:cNvSpPr/>
                        <wps:spPr>
                          <a:xfrm>
                            <a:off x="3334087" y="644220"/>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36" name="Rectangle 336"/>
                        <wps:cNvSpPr/>
                        <wps:spPr>
                          <a:xfrm>
                            <a:off x="3376401" y="644220"/>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337" name="Rectangle 337"/>
                        <wps:cNvSpPr/>
                        <wps:spPr>
                          <a:xfrm>
                            <a:off x="3395767" y="644220"/>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38" name="Rectangle 338"/>
                        <wps:cNvSpPr/>
                        <wps:spPr>
                          <a:xfrm>
                            <a:off x="3438081" y="644220"/>
                            <a:ext cx="49710"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g</w:t>
                              </w:r>
                            </w:p>
                          </w:txbxContent>
                        </wps:txbx>
                        <wps:bodyPr horzOverflow="overflow" lIns="0" tIns="0" rIns="0" bIns="0" rtlCol="0">
                          <a:noAutofit/>
                        </wps:bodyPr>
                      </wps:wsp>
                      <wps:wsp>
                        <wps:cNvPr id="339" name="Rectangle 339"/>
                        <wps:cNvSpPr/>
                        <wps:spPr>
                          <a:xfrm>
                            <a:off x="3475466" y="644220"/>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40" name="Rectangle 340"/>
                        <wps:cNvSpPr/>
                        <wps:spPr>
                          <a:xfrm>
                            <a:off x="3493292" y="644220"/>
                            <a:ext cx="6607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41" name="Rectangle 341"/>
                        <wps:cNvSpPr/>
                        <wps:spPr>
                          <a:xfrm>
                            <a:off x="3542999"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42" name="Rectangle 342"/>
                        <wps:cNvSpPr/>
                        <wps:spPr>
                          <a:xfrm>
                            <a:off x="3581923" y="644220"/>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43" name="Rectangle 343"/>
                        <wps:cNvSpPr/>
                        <wps:spPr>
                          <a:xfrm>
                            <a:off x="3609259"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a </w:t>
                              </w:r>
                            </w:p>
                          </w:txbxContent>
                        </wps:txbx>
                        <wps:bodyPr horzOverflow="overflow" lIns="0" tIns="0" rIns="0" bIns="0" rtlCol="0">
                          <a:noAutofit/>
                        </wps:bodyPr>
                      </wps:wsp>
                      <wps:wsp>
                        <wps:cNvPr id="32007" name="Shape 32007"/>
                        <wps:cNvSpPr/>
                        <wps:spPr>
                          <a:xfrm>
                            <a:off x="3717557" y="305078"/>
                            <a:ext cx="1564660" cy="938812"/>
                          </a:xfrm>
                          <a:custGeom>
                            <a:avLst/>
                            <a:gdLst/>
                            <a:ahLst/>
                            <a:cxnLst/>
                            <a:rect l="0" t="0" r="0" b="0"/>
                            <a:pathLst>
                              <a:path w="1564660" h="938812">
                                <a:moveTo>
                                  <a:pt x="0" y="0"/>
                                </a:moveTo>
                                <a:lnTo>
                                  <a:pt x="1564660" y="0"/>
                                </a:lnTo>
                                <a:lnTo>
                                  <a:pt x="1564660" y="938812"/>
                                </a:lnTo>
                                <a:lnTo>
                                  <a:pt x="0" y="938812"/>
                                </a:lnTo>
                                <a:lnTo>
                                  <a:pt x="0" y="0"/>
                                </a:lnTo>
                              </a:path>
                            </a:pathLst>
                          </a:custGeom>
                          <a:ln w="0" cap="rnd">
                            <a:round/>
                          </a:ln>
                        </wps:spPr>
                        <wps:style>
                          <a:lnRef idx="0">
                            <a:srgbClr val="000000"/>
                          </a:lnRef>
                          <a:fillRef idx="1">
                            <a:srgbClr val="C6D8F0"/>
                          </a:fillRef>
                          <a:effectRef idx="0">
                            <a:scrgbClr r="0" g="0" b="0"/>
                          </a:effectRef>
                          <a:fontRef idx="none"/>
                        </wps:style>
                        <wps:bodyPr/>
                      </wps:wsp>
                      <wps:wsp>
                        <wps:cNvPr id="345" name="Shape 345"/>
                        <wps:cNvSpPr/>
                        <wps:spPr>
                          <a:xfrm>
                            <a:off x="3717557" y="305078"/>
                            <a:ext cx="1564660" cy="938812"/>
                          </a:xfrm>
                          <a:custGeom>
                            <a:avLst/>
                            <a:gdLst/>
                            <a:ahLst/>
                            <a:cxnLst/>
                            <a:rect l="0" t="0" r="0" b="0"/>
                            <a:pathLst>
                              <a:path w="1564660" h="938812">
                                <a:moveTo>
                                  <a:pt x="0" y="938812"/>
                                </a:moveTo>
                                <a:lnTo>
                                  <a:pt x="1564660" y="938812"/>
                                </a:lnTo>
                                <a:lnTo>
                                  <a:pt x="1564660" y="0"/>
                                </a:lnTo>
                                <a:lnTo>
                                  <a:pt x="0" y="0"/>
                                </a:lnTo>
                                <a:close/>
                              </a:path>
                            </a:pathLst>
                          </a:custGeom>
                          <a:ln w="1892" cap="rnd">
                            <a:round/>
                          </a:ln>
                        </wps:spPr>
                        <wps:style>
                          <a:lnRef idx="1">
                            <a:srgbClr val="0000FF"/>
                          </a:lnRef>
                          <a:fillRef idx="0">
                            <a:srgbClr val="000000">
                              <a:alpha val="0"/>
                            </a:srgbClr>
                          </a:fillRef>
                          <a:effectRef idx="0">
                            <a:scrgbClr r="0" g="0" b="0"/>
                          </a:effectRef>
                          <a:fontRef idx="none"/>
                        </wps:style>
                        <wps:bodyPr/>
                      </wps:wsp>
                      <wps:wsp>
                        <wps:cNvPr id="346" name="Rectangle 346"/>
                        <wps:cNvSpPr/>
                        <wps:spPr>
                          <a:xfrm>
                            <a:off x="3855706"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47" name="Rectangle 347"/>
                        <wps:cNvSpPr/>
                        <wps:spPr>
                          <a:xfrm>
                            <a:off x="3896703"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48" name="Rectangle 348"/>
                        <wps:cNvSpPr/>
                        <wps:spPr>
                          <a:xfrm>
                            <a:off x="3939647"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49" name="Rectangle 349"/>
                        <wps:cNvSpPr/>
                        <wps:spPr>
                          <a:xfrm>
                            <a:off x="3992208" y="735451"/>
                            <a:ext cx="6102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C</w:t>
                              </w:r>
                            </w:p>
                          </w:txbxContent>
                        </wps:txbx>
                        <wps:bodyPr horzOverflow="overflow" lIns="0" tIns="0" rIns="0" bIns="0" rtlCol="0">
                          <a:noAutofit/>
                        </wps:bodyPr>
                      </wps:wsp>
                      <wps:wsp>
                        <wps:cNvPr id="350" name="Rectangle 350"/>
                        <wps:cNvSpPr/>
                        <wps:spPr>
                          <a:xfrm>
                            <a:off x="4038117" y="735451"/>
                            <a:ext cx="6310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K</w:t>
                              </w:r>
                            </w:p>
                          </w:txbxContent>
                        </wps:txbx>
                        <wps:bodyPr horzOverflow="overflow" lIns="0" tIns="0" rIns="0" bIns="0" rtlCol="0">
                          <a:noAutofit/>
                        </wps:bodyPr>
                      </wps:wsp>
                      <wps:wsp>
                        <wps:cNvPr id="351" name="Rectangle 351"/>
                        <wps:cNvSpPr/>
                        <wps:spPr>
                          <a:xfrm>
                            <a:off x="4085552"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2" name="Rectangle 352"/>
                        <wps:cNvSpPr/>
                        <wps:spPr>
                          <a:xfrm>
                            <a:off x="4127861" y="735451"/>
                            <a:ext cx="7267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D</w:t>
                              </w:r>
                            </w:p>
                          </w:txbxContent>
                        </wps:txbx>
                        <wps:bodyPr horzOverflow="overflow" lIns="0" tIns="0" rIns="0" bIns="0" rtlCol="0">
                          <a:noAutofit/>
                        </wps:bodyPr>
                      </wps:wsp>
                      <wps:wsp>
                        <wps:cNvPr id="353" name="Rectangle 353"/>
                        <wps:cNvSpPr/>
                        <wps:spPr>
                          <a:xfrm>
                            <a:off x="4182537" y="735451"/>
                            <a:ext cx="2607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 </w:t>
                              </w:r>
                            </w:p>
                          </w:txbxContent>
                        </wps:txbx>
                        <wps:bodyPr horzOverflow="overflow" lIns="0" tIns="0" rIns="0" bIns="0" rtlCol="0">
                          <a:noAutofit/>
                        </wps:bodyPr>
                      </wps:wsp>
                      <wps:wsp>
                        <wps:cNvPr id="354" name="Rectangle 354"/>
                        <wps:cNvSpPr/>
                        <wps:spPr>
                          <a:xfrm>
                            <a:off x="4202146" y="735451"/>
                            <a:ext cx="7348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G</w:t>
                              </w:r>
                            </w:p>
                          </w:txbxContent>
                        </wps:txbx>
                        <wps:bodyPr horzOverflow="overflow" lIns="0" tIns="0" rIns="0" bIns="0" rtlCol="0">
                          <a:noAutofit/>
                        </wps:bodyPr>
                      </wps:wsp>
                      <wps:wsp>
                        <wps:cNvPr id="355" name="Rectangle 355"/>
                        <wps:cNvSpPr/>
                        <wps:spPr>
                          <a:xfrm>
                            <a:off x="4257416"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6" name="Rectangle 356"/>
                        <wps:cNvSpPr/>
                        <wps:spPr>
                          <a:xfrm>
                            <a:off x="4299725" y="735451"/>
                            <a:ext cx="7602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N</w:t>
                              </w:r>
                            </w:p>
                          </w:txbxContent>
                        </wps:txbx>
                        <wps:bodyPr horzOverflow="overflow" lIns="0" tIns="0" rIns="0" bIns="0" rtlCol="0">
                          <a:noAutofit/>
                        </wps:bodyPr>
                      </wps:wsp>
                      <wps:wsp>
                        <wps:cNvPr id="357" name="Rectangle 357"/>
                        <wps:cNvSpPr/>
                        <wps:spPr>
                          <a:xfrm>
                            <a:off x="4356862"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8" name="Rectangle 358"/>
                        <wps:cNvSpPr/>
                        <wps:spPr>
                          <a:xfrm>
                            <a:off x="4399172" y="735451"/>
                            <a:ext cx="6494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R</w:t>
                              </w:r>
                            </w:p>
                          </w:txbxContent>
                        </wps:txbx>
                        <wps:bodyPr horzOverflow="overflow" lIns="0" tIns="0" rIns="0" bIns="0" rtlCol="0">
                          <a:noAutofit/>
                        </wps:bodyPr>
                      </wps:wsp>
                      <wps:wsp>
                        <wps:cNvPr id="359" name="Rectangle 359"/>
                        <wps:cNvSpPr/>
                        <wps:spPr>
                          <a:xfrm>
                            <a:off x="4448005"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60" name="Rectangle 360"/>
                        <wps:cNvSpPr/>
                        <wps:spPr>
                          <a:xfrm>
                            <a:off x="4500566" y="735451"/>
                            <a:ext cx="4879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L</w:t>
                              </w:r>
                            </w:p>
                          </w:txbxContent>
                        </wps:txbx>
                        <wps:bodyPr horzOverflow="overflow" lIns="0" tIns="0" rIns="0" bIns="0" rtlCol="0">
                          <a:noAutofit/>
                        </wps:bodyPr>
                      </wps:wsp>
                      <wps:wsp>
                        <wps:cNvPr id="361" name="Rectangle 361"/>
                        <wps:cNvSpPr/>
                        <wps:spPr>
                          <a:xfrm>
                            <a:off x="4537243" y="735451"/>
                            <a:ext cx="3080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I</w:t>
                              </w:r>
                            </w:p>
                          </w:txbxContent>
                        </wps:txbx>
                        <wps:bodyPr horzOverflow="overflow" lIns="0" tIns="0" rIns="0" bIns="0" rtlCol="0">
                          <a:noAutofit/>
                        </wps:bodyPr>
                      </wps:wsp>
                      <wps:wsp>
                        <wps:cNvPr id="362" name="Rectangle 362"/>
                        <wps:cNvSpPr/>
                        <wps:spPr>
                          <a:xfrm>
                            <a:off x="4560366" y="735451"/>
                            <a:ext cx="5514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Z</w:t>
                              </w:r>
                            </w:p>
                          </w:txbxContent>
                        </wps:txbx>
                        <wps:bodyPr horzOverflow="overflow" lIns="0" tIns="0" rIns="0" bIns="0" rtlCol="0">
                          <a:noAutofit/>
                        </wps:bodyPr>
                      </wps:wsp>
                      <wps:wsp>
                        <wps:cNvPr id="363" name="Rectangle 363"/>
                        <wps:cNvSpPr/>
                        <wps:spPr>
                          <a:xfrm>
                            <a:off x="4601829"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64" name="Rectangle 364"/>
                        <wps:cNvSpPr/>
                        <wps:spPr>
                          <a:xfrm>
                            <a:off x="4654390"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65" name="Rectangle 365"/>
                        <wps:cNvSpPr/>
                        <wps:spPr>
                          <a:xfrm>
                            <a:off x="4697334" y="735451"/>
                            <a:ext cx="3080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I</w:t>
                              </w:r>
                            </w:p>
                          </w:txbxContent>
                        </wps:txbx>
                        <wps:bodyPr horzOverflow="overflow" lIns="0" tIns="0" rIns="0" bIns="0" rtlCol="0">
                          <a:noAutofit/>
                        </wps:bodyPr>
                      </wps:wsp>
                      <wps:wsp>
                        <wps:cNvPr id="366" name="Rectangle 366"/>
                        <wps:cNvSpPr/>
                        <wps:spPr>
                          <a:xfrm>
                            <a:off x="4720458" y="735451"/>
                            <a:ext cx="77985"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O</w:t>
                              </w:r>
                            </w:p>
                          </w:txbxContent>
                        </wps:txbx>
                        <wps:bodyPr horzOverflow="overflow" lIns="0" tIns="0" rIns="0" bIns="0" rtlCol="0">
                          <a:noAutofit/>
                        </wps:bodyPr>
                      </wps:wsp>
                      <wps:wsp>
                        <wps:cNvPr id="367" name="Rectangle 367"/>
                        <wps:cNvSpPr/>
                        <wps:spPr>
                          <a:xfrm>
                            <a:off x="4779116" y="735451"/>
                            <a:ext cx="7602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N</w:t>
                              </w:r>
                            </w:p>
                          </w:txbxContent>
                        </wps:txbx>
                        <wps:bodyPr horzOverflow="overflow" lIns="0" tIns="0" rIns="0" bIns="0" rtlCol="0">
                          <a:noAutofit/>
                        </wps:bodyPr>
                      </wps:wsp>
                      <wps:wsp>
                        <wps:cNvPr id="368" name="Rectangle 368"/>
                        <wps:cNvSpPr/>
                        <wps:spPr>
                          <a:xfrm>
                            <a:off x="4836253" y="735451"/>
                            <a:ext cx="2607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 </w:t>
                              </w:r>
                            </w:p>
                          </w:txbxContent>
                        </wps:txbx>
                        <wps:bodyPr horzOverflow="overflow" lIns="0" tIns="0" rIns="0" bIns="0" rtlCol="0">
                          <a:noAutofit/>
                        </wps:bodyPr>
                      </wps:wsp>
                      <wps:wsp>
                        <wps:cNvPr id="369" name="Rectangle 369"/>
                        <wps:cNvSpPr/>
                        <wps:spPr>
                          <a:xfrm>
                            <a:off x="4855862"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70" name="Rectangle 370"/>
                        <wps:cNvSpPr/>
                        <wps:spPr>
                          <a:xfrm>
                            <a:off x="4896859" y="735451"/>
                            <a:ext cx="5998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Y</w:t>
                              </w:r>
                            </w:p>
                          </w:txbxContent>
                        </wps:txbx>
                        <wps:bodyPr horzOverflow="overflow" lIns="0" tIns="0" rIns="0" bIns="0" rtlCol="0">
                          <a:noAutofit/>
                        </wps:bodyPr>
                      </wps:wsp>
                      <wps:wsp>
                        <wps:cNvPr id="371" name="Rectangle 371"/>
                        <wps:cNvSpPr/>
                        <wps:spPr>
                          <a:xfrm>
                            <a:off x="4941921"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72" name="Rectangle 372"/>
                        <wps:cNvSpPr/>
                        <wps:spPr>
                          <a:xfrm>
                            <a:off x="4982919"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73" name="Rectangle 373"/>
                        <wps:cNvSpPr/>
                        <wps:spPr>
                          <a:xfrm>
                            <a:off x="5025863"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74" name="Rectangle 374"/>
                        <wps:cNvSpPr/>
                        <wps:spPr>
                          <a:xfrm>
                            <a:off x="5068173" y="735451"/>
                            <a:ext cx="10082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M </w:t>
                              </w:r>
                            </w:p>
                          </w:txbxContent>
                        </wps:txbx>
                        <wps:bodyPr horzOverflow="overflow" lIns="0" tIns="0" rIns="0" bIns="0" rtlCol="0">
                          <a:noAutofit/>
                        </wps:bodyPr>
                      </wps:wsp>
                      <wps:wsp>
                        <wps:cNvPr id="375" name="Shape 375"/>
                        <wps:cNvSpPr/>
                        <wps:spPr>
                          <a:xfrm>
                            <a:off x="1609291" y="774485"/>
                            <a:ext cx="3779298" cy="1572451"/>
                          </a:xfrm>
                          <a:custGeom>
                            <a:avLst/>
                            <a:gdLst/>
                            <a:ahLst/>
                            <a:cxnLst/>
                            <a:rect l="0" t="0" r="0" b="0"/>
                            <a:pathLst>
                              <a:path w="3779298" h="1572451">
                                <a:moveTo>
                                  <a:pt x="3672848" y="0"/>
                                </a:moveTo>
                                <a:lnTo>
                                  <a:pt x="3779298" y="0"/>
                                </a:lnTo>
                                <a:lnTo>
                                  <a:pt x="3779298" y="1572451"/>
                                </a:lnTo>
                                <a:lnTo>
                                  <a:pt x="0" y="157245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609291" y="1957990"/>
                            <a:ext cx="0" cy="388945"/>
                          </a:xfrm>
                          <a:custGeom>
                            <a:avLst/>
                            <a:gdLst/>
                            <a:ahLst/>
                            <a:cxnLst/>
                            <a:rect l="0" t="0" r="0" b="0"/>
                            <a:pathLst>
                              <a:path h="388945">
                                <a:moveTo>
                                  <a:pt x="0" y="388945"/>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576094" y="1899860"/>
                            <a:ext cx="66393" cy="66433"/>
                          </a:xfrm>
                          <a:custGeom>
                            <a:avLst/>
                            <a:gdLst/>
                            <a:ahLst/>
                            <a:cxnLst/>
                            <a:rect l="0" t="0" r="0" b="0"/>
                            <a:pathLst>
                              <a:path w="66393" h="66433">
                                <a:moveTo>
                                  <a:pt x="33197" y="0"/>
                                </a:moveTo>
                                <a:lnTo>
                                  <a:pt x="66393" y="66433"/>
                                </a:lnTo>
                                <a:lnTo>
                                  <a:pt x="0" y="66433"/>
                                </a:lnTo>
                                <a:lnTo>
                                  <a:pt x="33197" y="0"/>
                                </a:lnTo>
                                <a:close/>
                              </a:path>
                            </a:pathLst>
                          </a:custGeom>
                          <a:ln w="0" cap="rnd">
                            <a:round/>
                          </a:ln>
                        </wps:spPr>
                        <wps:style>
                          <a:lnRef idx="0">
                            <a:srgbClr val="000000"/>
                          </a:lnRef>
                          <a:fillRef idx="1">
                            <a:srgbClr val="000000"/>
                          </a:fillRef>
                          <a:effectRef idx="0">
                            <a:scrgbClr r="0" g="0" b="0"/>
                          </a:effectRef>
                          <a:fontRef idx="none"/>
                        </wps:style>
                        <wps:bodyPr/>
                      </wps:wsp>
                      <wps:wsp>
                        <wps:cNvPr id="378" name="Rectangle 378"/>
                        <wps:cNvSpPr/>
                        <wps:spPr>
                          <a:xfrm>
                            <a:off x="3112841" y="2178286"/>
                            <a:ext cx="95016"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W</w:t>
                              </w:r>
                            </w:p>
                          </w:txbxContent>
                        </wps:txbx>
                        <wps:bodyPr horzOverflow="overflow" lIns="0" tIns="0" rIns="0" bIns="0" rtlCol="0">
                          <a:noAutofit/>
                        </wps:bodyPr>
                      </wps:wsp>
                      <wps:wsp>
                        <wps:cNvPr id="379" name="Rectangle 379"/>
                        <wps:cNvSpPr/>
                        <wps:spPr>
                          <a:xfrm>
                            <a:off x="3184301"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80" name="Rectangle 380"/>
                        <wps:cNvSpPr/>
                        <wps:spPr>
                          <a:xfrm>
                            <a:off x="3223997"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b</w:t>
                              </w:r>
                            </w:p>
                          </w:txbxContent>
                        </wps:txbx>
                        <wps:bodyPr horzOverflow="overflow" lIns="0" tIns="0" rIns="0" bIns="0" rtlCol="0">
                          <a:noAutofit/>
                        </wps:bodyPr>
                      </wps:wsp>
                      <wps:wsp>
                        <wps:cNvPr id="381" name="Rectangle 381"/>
                        <wps:cNvSpPr/>
                        <wps:spPr>
                          <a:xfrm>
                            <a:off x="3266312" y="2178286"/>
                            <a:ext cx="49605"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S</w:t>
                              </w:r>
                            </w:p>
                          </w:txbxContent>
                        </wps:txbx>
                        <wps:bodyPr horzOverflow="overflow" lIns="0" tIns="0" rIns="0" bIns="0" rtlCol="0">
                          <a:noAutofit/>
                        </wps:bodyPr>
                      </wps:wsp>
                      <wps:wsp>
                        <wps:cNvPr id="382" name="Rectangle 382"/>
                        <wps:cNvSpPr/>
                        <wps:spPr>
                          <a:xfrm>
                            <a:off x="3303582" y="2178286"/>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383" name="Rectangle 383"/>
                        <wps:cNvSpPr/>
                        <wps:spPr>
                          <a:xfrm>
                            <a:off x="3322948" y="2178286"/>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84" name="Rectangle 384"/>
                        <wps:cNvSpPr/>
                        <wps:spPr>
                          <a:xfrm>
                            <a:off x="3350284"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85" name="Rectangle 385"/>
                        <wps:cNvSpPr/>
                        <wps:spPr>
                          <a:xfrm>
                            <a:off x="3389980"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6" name="Rectangle 386"/>
                        <wps:cNvSpPr/>
                        <wps:spPr>
                          <a:xfrm>
                            <a:off x="3407826" y="2176631"/>
                            <a:ext cx="102672" cy="102979"/>
                          </a:xfrm>
                          <a:prstGeom prst="rect">
                            <a:avLst/>
                          </a:prstGeom>
                          <a:ln>
                            <a:noFill/>
                          </a:ln>
                        </wps:spPr>
                        <wps:txbx>
                          <w:txbxContent>
                            <w:p w:rsidR="00871A4C" w:rsidRDefault="00871A4C" w:rsidP="00CF1F7C">
                              <w:pPr>
                                <w:spacing w:line="276" w:lineRule="auto"/>
                              </w:pPr>
                              <w:r>
                                <w:rPr>
                                  <w:rFonts w:ascii="Calibri" w:eastAsia="Calibri" w:hAnsi="Calibri" w:cs="Calibri"/>
                                  <w:sz w:val="12"/>
                                </w:rPr>
                                <w:t>ß</w:t>
                              </w:r>
                            </w:p>
                          </w:txbxContent>
                        </wps:txbx>
                        <wps:bodyPr horzOverflow="overflow" lIns="0" tIns="0" rIns="0" bIns="0" rtlCol="0">
                          <a:noAutofit/>
                        </wps:bodyPr>
                      </wps:wsp>
                      <wps:wsp>
                        <wps:cNvPr id="387" name="Rectangle 387"/>
                        <wps:cNvSpPr/>
                        <wps:spPr>
                          <a:xfrm>
                            <a:off x="3485101"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8" name="Rectangle 388"/>
                        <wps:cNvSpPr/>
                        <wps:spPr>
                          <a:xfrm>
                            <a:off x="3502927"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9" name="Rectangle 389"/>
                        <wps:cNvSpPr/>
                        <wps:spPr>
                          <a:xfrm>
                            <a:off x="3520742" y="2178286"/>
                            <a:ext cx="6607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90" name="Rectangle 390"/>
                        <wps:cNvSpPr/>
                        <wps:spPr>
                          <a:xfrm>
                            <a:off x="3570448"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91" name="Rectangle 391"/>
                        <wps:cNvSpPr/>
                        <wps:spPr>
                          <a:xfrm>
                            <a:off x="3610144" y="2178286"/>
                            <a:ext cx="8526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m</w:t>
                              </w:r>
                            </w:p>
                          </w:txbxContent>
                        </wps:txbx>
                        <wps:bodyPr horzOverflow="overflow" lIns="0" tIns="0" rIns="0" bIns="0" rtlCol="0">
                          <a:noAutofit/>
                        </wps:bodyPr>
                      </wps:wsp>
                      <wps:wsp>
                        <wps:cNvPr id="392" name="Rectangle 392"/>
                        <wps:cNvSpPr/>
                        <wps:spPr>
                          <a:xfrm>
                            <a:off x="3674287" y="2178286"/>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93" name="Rectangle 393"/>
                        <wps:cNvSpPr/>
                        <wps:spPr>
                          <a:xfrm>
                            <a:off x="3713211"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94" name="Rectangle 394"/>
                        <wps:cNvSpPr/>
                        <wps:spPr>
                          <a:xfrm>
                            <a:off x="3755526"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95" name="Rectangle 395"/>
                        <wps:cNvSpPr/>
                        <wps:spPr>
                          <a:xfrm>
                            <a:off x="3797840"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96" name="Rectangle 396"/>
                        <wps:cNvSpPr/>
                        <wps:spPr>
                          <a:xfrm>
                            <a:off x="3815666" y="2178286"/>
                            <a:ext cx="5579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P</w:t>
                              </w:r>
                            </w:p>
                          </w:txbxContent>
                        </wps:txbx>
                        <wps:bodyPr horzOverflow="overflow" lIns="0" tIns="0" rIns="0" bIns="0" rtlCol="0">
                          <a:noAutofit/>
                        </wps:bodyPr>
                      </wps:wsp>
                      <wps:wsp>
                        <wps:cNvPr id="397" name="Rectangle 397"/>
                        <wps:cNvSpPr/>
                        <wps:spPr>
                          <a:xfrm>
                            <a:off x="3857634" y="2178286"/>
                            <a:ext cx="3723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r</w:t>
                              </w:r>
                            </w:p>
                          </w:txbxContent>
                        </wps:txbx>
                        <wps:bodyPr horzOverflow="overflow" lIns="0" tIns="0" rIns="0" bIns="0" rtlCol="0">
                          <a:noAutofit/>
                        </wps:bodyPr>
                      </wps:wsp>
                      <wps:wsp>
                        <wps:cNvPr id="398" name="Rectangle 398"/>
                        <wps:cNvSpPr/>
                        <wps:spPr>
                          <a:xfrm>
                            <a:off x="3885663"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99" name="Rectangle 399"/>
                        <wps:cNvSpPr/>
                        <wps:spPr>
                          <a:xfrm>
                            <a:off x="3925359"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400" name="Rectangle 400"/>
                        <wps:cNvSpPr/>
                        <wps:spPr>
                          <a:xfrm>
                            <a:off x="3967674" y="2178286"/>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401" name="Rectangle 401"/>
                        <wps:cNvSpPr/>
                        <wps:spPr>
                          <a:xfrm>
                            <a:off x="3987040" y="2178286"/>
                            <a:ext cx="4383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c</w:t>
                              </w:r>
                            </w:p>
                          </w:txbxContent>
                        </wps:txbx>
                        <wps:bodyPr horzOverflow="overflow" lIns="0" tIns="0" rIns="0" bIns="0" rtlCol="0">
                          <a:noAutofit/>
                        </wps:bodyPr>
                      </wps:wsp>
                      <wps:wsp>
                        <wps:cNvPr id="402" name="Rectangle 402"/>
                        <wps:cNvSpPr/>
                        <wps:spPr>
                          <a:xfrm>
                            <a:off x="4020037" y="2178286"/>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403" name="Rectangle 403"/>
                        <wps:cNvSpPr/>
                        <wps:spPr>
                          <a:xfrm>
                            <a:off x="4047373" y="2178286"/>
                            <a:ext cx="25799"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i</w:t>
                              </w:r>
                            </w:p>
                          </w:txbxContent>
                        </wps:txbx>
                        <wps:bodyPr horzOverflow="overflow" lIns="0" tIns="0" rIns="0" bIns="0" rtlCol="0">
                          <a:noAutofit/>
                        </wps:bodyPr>
                      </wps:wsp>
                      <wps:wsp>
                        <wps:cNvPr id="404" name="Rectangle 404"/>
                        <wps:cNvSpPr/>
                        <wps:spPr>
                          <a:xfrm>
                            <a:off x="4066739" y="2178286"/>
                            <a:ext cx="56422"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o</w:t>
                              </w:r>
                            </w:p>
                          </w:txbxContent>
                        </wps:txbx>
                        <wps:bodyPr horzOverflow="overflow" lIns="0" tIns="0" rIns="0" bIns="0" rtlCol="0">
                          <a:noAutofit/>
                        </wps:bodyPr>
                      </wps:wsp>
                      <wps:wsp>
                        <wps:cNvPr id="405" name="Rectangle 405"/>
                        <wps:cNvSpPr/>
                        <wps:spPr>
                          <a:xfrm>
                            <a:off x="4109128"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n </w:t>
                              </w:r>
                            </w:p>
                          </w:txbxContent>
                        </wps:txbx>
                        <wps:bodyPr horzOverflow="overflow" lIns="0" tIns="0" rIns="0" bIns="0" rtlCol="0">
                          <a:noAutofit/>
                        </wps:bodyPr>
                      </wps:wsp>
                      <wps:wsp>
                        <wps:cNvPr id="3089" name="Rectangle 3089"/>
                        <wps:cNvSpPr/>
                        <wps:spPr>
                          <a:xfrm>
                            <a:off x="1900918" y="2453827"/>
                            <a:ext cx="395479" cy="182517"/>
                          </a:xfrm>
                          <a:prstGeom prst="rect">
                            <a:avLst/>
                          </a:prstGeom>
                          <a:ln>
                            <a:noFill/>
                          </a:ln>
                        </wps:spPr>
                        <wps:txbx>
                          <w:txbxContent>
                            <w:p w:rsidR="00871A4C" w:rsidRDefault="00871A4C" w:rsidP="00CF1F7C">
                              <w:pPr>
                                <w:spacing w:line="276" w:lineRule="auto"/>
                              </w:pPr>
                              <w:r>
                                <w:rPr>
                                  <w:sz w:val="18"/>
                                </w:rPr>
                                <w:t>Figure</w:t>
                              </w:r>
                            </w:p>
                          </w:txbxContent>
                        </wps:txbx>
                        <wps:bodyPr horzOverflow="overflow" lIns="0" tIns="0" rIns="0" bIns="0" rtlCol="0">
                          <a:noAutofit/>
                        </wps:bodyPr>
                      </wps:wsp>
                      <wps:wsp>
                        <wps:cNvPr id="3090" name="Rectangle 3090"/>
                        <wps:cNvSpPr/>
                        <wps:spPr>
                          <a:xfrm>
                            <a:off x="2226742" y="2453827"/>
                            <a:ext cx="117841" cy="182517"/>
                          </a:xfrm>
                          <a:prstGeom prst="rect">
                            <a:avLst/>
                          </a:prstGeom>
                          <a:ln>
                            <a:noFill/>
                          </a:ln>
                        </wps:spPr>
                        <wps:txbx>
                          <w:txbxContent>
                            <w:p w:rsidR="00871A4C" w:rsidRDefault="00871A4C" w:rsidP="00CF1F7C">
                              <w:pPr>
                                <w:spacing w:line="276" w:lineRule="auto"/>
                              </w:pPr>
                              <w:r>
                                <w:rPr>
                                  <w:sz w:val="18"/>
                                </w:rPr>
                                <w:t>1:</w:t>
                              </w:r>
                            </w:p>
                          </w:txbxContent>
                        </wps:txbx>
                        <wps:bodyPr horzOverflow="overflow" lIns="0" tIns="0" rIns="0" bIns="0" rtlCol="0">
                          <a:noAutofit/>
                        </wps:bodyPr>
                      </wps:wsp>
                      <wps:wsp>
                        <wps:cNvPr id="3091" name="Rectangle 3091"/>
                        <wps:cNvSpPr/>
                        <wps:spPr>
                          <a:xfrm>
                            <a:off x="2350649" y="2453827"/>
                            <a:ext cx="479392" cy="182517"/>
                          </a:xfrm>
                          <a:prstGeom prst="rect">
                            <a:avLst/>
                          </a:prstGeom>
                          <a:ln>
                            <a:noFill/>
                          </a:ln>
                        </wps:spPr>
                        <wps:txbx>
                          <w:txbxContent>
                            <w:p w:rsidR="00871A4C" w:rsidRDefault="00871A4C" w:rsidP="00CF1F7C">
                              <w:pPr>
                                <w:spacing w:line="276" w:lineRule="auto"/>
                              </w:pPr>
                              <w:r>
                                <w:rPr>
                                  <w:sz w:val="18"/>
                                </w:rPr>
                                <w:t>General</w:t>
                              </w:r>
                            </w:p>
                          </w:txbxContent>
                        </wps:txbx>
                        <wps:bodyPr horzOverflow="overflow" lIns="0" tIns="0" rIns="0" bIns="0" rtlCol="0">
                          <a:noAutofit/>
                        </wps:bodyPr>
                      </wps:wsp>
                      <wps:wsp>
                        <wps:cNvPr id="3092" name="Rectangle 3092"/>
                        <wps:cNvSpPr/>
                        <wps:spPr>
                          <a:xfrm>
                            <a:off x="2739565" y="2453827"/>
                            <a:ext cx="446069" cy="182517"/>
                          </a:xfrm>
                          <a:prstGeom prst="rect">
                            <a:avLst/>
                          </a:prstGeom>
                          <a:ln>
                            <a:noFill/>
                          </a:ln>
                        </wps:spPr>
                        <wps:txbx>
                          <w:txbxContent>
                            <w:p w:rsidR="00871A4C" w:rsidRDefault="00871A4C" w:rsidP="00CF1F7C">
                              <w:pPr>
                                <w:spacing w:line="276" w:lineRule="auto"/>
                              </w:pPr>
                              <w:r>
                                <w:rPr>
                                  <w:sz w:val="18"/>
                                </w:rPr>
                                <w:t>System</w:t>
                              </w:r>
                            </w:p>
                          </w:txbxContent>
                        </wps:txbx>
                        <wps:bodyPr horzOverflow="overflow" lIns="0" tIns="0" rIns="0" bIns="0" rtlCol="0">
                          <a:noAutofit/>
                        </wps:bodyPr>
                      </wps:wsp>
                      <wps:wsp>
                        <wps:cNvPr id="3093" name="Rectangle 3093"/>
                        <wps:cNvSpPr/>
                        <wps:spPr>
                          <a:xfrm>
                            <a:off x="3103426" y="2453827"/>
                            <a:ext cx="517410" cy="182517"/>
                          </a:xfrm>
                          <a:prstGeom prst="rect">
                            <a:avLst/>
                          </a:prstGeom>
                          <a:ln>
                            <a:noFill/>
                          </a:ln>
                        </wps:spPr>
                        <wps:txbx>
                          <w:txbxContent>
                            <w:p w:rsidR="00871A4C" w:rsidRDefault="00871A4C" w:rsidP="00CF1F7C">
                              <w:pPr>
                                <w:spacing w:line="276" w:lineRule="auto"/>
                              </w:pPr>
                              <w:r>
                                <w:rPr>
                                  <w:sz w:val="18"/>
                                </w:rPr>
                                <w:t xml:space="preserve">Schema.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18C593" id="Group 26090" o:spid="_x0000_s1026" style="position:absolute;margin-left:12pt;margin-top:25.4pt;width:412.25pt;height:192pt;z-index:251663360;mso-position-horizontal-relative:margin;mso-width-relative:margin;mso-height-relative:margin" coordsize="53885,25910"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left:1930;top:7211;width:4024;height:4024;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">
                  <v:imagedata r:id="rId38" o:title=""/>
                </v:shape>
                <v:rect id="Rectangle 107" o:spid="_x0000_s1028" style="position:absolute;left:2515;top:11501;width:499;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108" o:spid="_x0000_s1029" style="position:absolute;left:2891;top:11501;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109" o:spid="_x0000_s1030" style="position:absolute;left:3272;top:11501;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10" o:spid="_x0000_s1031" style="position:absolute;left:3555;top:11501;width:32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11" o:spid="_x0000_s1032" style="position:absolute;left:3801;top:11501;width:50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12" o:spid="_x0000_s1033" style="position:absolute;left:4182;top:11501;width:76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m</w:t>
                        </w:r>
                      </w:p>
                    </w:txbxContent>
                  </v:textbox>
                </v:rect>
                <v:rect id="Rectangle 113" o:spid="_x0000_s1034" style="position:absolute;left:4759;top:1150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14" o:spid="_x0000_s1035" style="position:absolute;left:5117;top:11501;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r </w:t>
                        </w:r>
                      </w:p>
                    </w:txbxContent>
                  </v:textbox>
                </v:rect>
                <v:shape id="Picture 115" o:spid="_x0000_s1036" type="#_x0000_t75" style="position:absolute;left:13218;top:7196;width:8158;height:4486;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">
                  <v:imagedata r:id="rId39" o:title=""/>
                </v:shape>
                <v:shape id="Shape 116" o:spid="_x0000_s1037" style="position:absolute;left:5252;top:9451;width:7385;height:48;visibility:visible;mso-wrap-style:square;v-text-anchor:top" coordsize="738496,48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" path="m,4810l738496,e" filled="f" strokeweight=".05475mm">
                  <v:stroke endcap="round"/>
                  <v:path arrowok="t" textboxrect="0,0,738496,4810"/>
                </v:shape>
                <v:shape id="Shape 117" o:spid="_x0000_s1038" style="position:absolute;left:12552;top:9120;width:666;height:663;visibility:visible;mso-wrap-style:square;v-text-anchor:top" coordsize="66630,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" path="m,l66630,32724,473,66393,,xe" fillcolor="black" stroked="f" strokeweight="0">
                  <v:stroke endcap="round"/>
                  <v:path arrowok="t" textboxrect="0,0,66630,66393"/>
                </v:shape>
                <v:rect id="Rectangle 118" o:spid="_x0000_s1039" style="position:absolute;left:6125;top:8535;width:50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19" o:spid="_x0000_s1040" style="position:absolute;left:6507;top:8535;width:33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0" o:spid="_x0000_s1041" style="position:absolute;left:6759;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121" o:spid="_x0000_s1042" style="position:absolute;left:7140;top:8535;width:474;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22" o:spid="_x0000_s1043" style="position:absolute;left:7497;top:8535;width:33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TLTcoAAADi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MV6OwgZDrCwAAAP//AwBQSwECLQAUAAYACAAAACEAnK1jM+8AAACIAQAAEwAA&#13;&#10;AAAAAAAAAAAAAAAAAAAAW0NvbnRlbnRfVHlwZXNdLnhtbFBLAQItABQABgAIAAAAIQBR5/GmvwAA&#13;&#10;ABYBAAALAAAAAAAAAAAAAAAAACABAABfcmVscy8ucmVsc1BLAQItABQABgAIAAAAIQAWBMt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3" o:spid="_x0000_s1044" style="position:absolute;left:7749;top:8535;width:37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24" o:spid="_x0000_s1045" style="position:absolute;left:8032;top:8535;width:214;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25" o:spid="_x0000_s1046" style="position:absolute;left:8193;top:8535;width:466;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a</w:t>
                        </w:r>
                      </w:p>
                    </w:txbxContent>
                  </v:textbox>
                </v:rect>
                <v:rect id="Rectangle 126" o:spid="_x0000_s1047" style="position:absolute;left:8543;top:8535;width:213;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27" o:spid="_x0000_s1048" style="position:absolute;left:8703;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128" o:spid="_x0000_s1049" style="position:absolute;left:9084;top:8535;width:33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KUd8kAAADi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mMjL0kgmUHr5CwAA//8DAFBLAQItABQABgAIAAAAIQCcrWMz7wAAAIgBAAATAAAA&#13;&#10;AAAAAAAAAAAAAAAAAABbQ29udGVudF9UeXBlc10ueG1sUEsBAi0AFAAGAAgAAAAhAFHn8aa/AAAA&#13;&#10;FgEAAAsAAAAAAAAAAAAAAAAAIAEAAF9yZWxzLy5yZWxzUEsBAi0AFAAGAAgAAAAhADBilH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9" o:spid="_x0000_s1050" style="position:absolute;left:9337;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30" o:spid="_x0000_s1051" style="position:absolute;left:9718;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131" o:spid="_x0000_s1052" style="position:absolute;left:10099;top:8535;width:50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132" o:spid="_x0000_s1053" style="position:absolute;left:10480;top:8535;width:394;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133" o:spid="_x0000_s1054" style="position:absolute;left:10777;top:8535;width:327;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34" o:spid="_x0000_s1055" style="position:absolute;left:15964;top:6136;width:85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W</w:t>
                        </w:r>
                      </w:p>
                    </w:txbxContent>
                  </v:textbox>
                </v:rect>
                <v:rect id="Rectangle 135" o:spid="_x0000_s1056" style="position:absolute;left:16607;top:6136;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36" o:spid="_x0000_s1057" style="position:absolute;left:16964;top:6136;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b</w:t>
                        </w:r>
                      </w:p>
                    </w:txbxContent>
                  </v:textbox>
                </v:rect>
                <v:rect id="Rectangle 137" o:spid="_x0000_s1058" style="position:absolute;left:17345;top:6136;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38" o:spid="_x0000_s1059" style="position:absolute;left:17506;top:6136;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39" o:spid="_x0000_s1060" style="position:absolute;left:17841;top:6136;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oNN8oAAADi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w0sMd6OwgZCbXwAAAP//AwBQSwECLQAUAAYACAAAACEAnK1jM+8AAACIAQAAEwAA&#13;&#10;AAAAAAAAAAAAAAAAAAAAW0NvbnRlbnRfVHlwZXNdLnhtbFBLAQItABQABgAIAAAAIQBR5/GmvwAA&#13;&#10;ABYBAAALAAAAAAAAAAAAAAAAACABAABfcmVscy8ucmVsc1BLAQItABQABgAIAAAAIQDDWg03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140" o:spid="_x0000_s1061" style="position:absolute;left:18015;top:6136;width:32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41" o:spid="_x0000_s1062" style="position:absolute;left:18261;top:6136;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shape id="Picture 26670" o:spid="_x0000_s1063" type="#_x0000_t75" style="position:absolute;left:23644;top:7119;width:730;height:1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">
                  <v:imagedata r:id="rId40" o:title=""/>
                </v:shape>
                <v:shape id="Picture 26677" o:spid="_x0000_s1064" type="#_x0000_t75" style="position:absolute;left:23707;top:7024;width:826;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">
                  <v:imagedata r:id="rId41" o:title=""/>
                </v:shape>
                <v:shape id="Picture 26688" o:spid="_x0000_s1065" type="#_x0000_t75" style="position:absolute;left:24247;top:7373;width:349;height: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">
                  <v:imagedata r:id="rId42" o:title=""/>
                </v:shape>
                <v:shape id="Picture 26675" o:spid="_x0000_s1066" type="#_x0000_t75" style="position:absolute;left:23930;top:7024;width:349;height: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">
                  <v:imagedata r:id="rId43" o:title=""/>
                </v:shape>
                <v:shape id="Picture 26685" o:spid="_x0000_s1067" type="#_x0000_t75" style="position:absolute;left:23803;top:6484;width:571;height:6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">
                  <v:imagedata r:id="rId44" o:title=""/>
                </v:shape>
                <v:shape id="Shape 152" o:spid="_x0000_s1068" style="position:absolute;left:23862;top:6529;width:497;height:592;visibility:visible;mso-wrap-style:square;v-text-anchor:top" coordsize="49755,592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" path="m49755,29727c49046,47942,38164,59218,24838,59218,11591,59218,158,47942,,29727,158,12222,11591,473,24838,,38164,473,49046,12222,49755,29727e" filled="f" strokecolor="#963" strokeweight=".08214mm">
                  <v:stroke miterlimit="1" joinstyle="miter"/>
                  <v:path arrowok="t" textboxrect="0,0,49755,59218"/>
                </v:shape>
                <v:shape id="Shape 153" o:spid="_x0000_s1069" style="position:absolute;left:23795;top:7471;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" path="m,36430l,e" filled="f" strokecolor="#295687" strokeweight=".08214mm">
                  <v:stroke endcap="round"/>
                  <v:path arrowok="t" textboxrect="0,0,0,36430"/>
                </v:shape>
                <v:shape id="Shape 154" o:spid="_x0000_s1070" style="position:absolute;left:24194;top:7698;width:0;height:363;visibility:visible;mso-wrap-style:square;v-text-anchor:top" coordsize="0,363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" path="m,36351l,e" filled="f" strokecolor="#295687" strokeweight=".08214mm">
                  <v:stroke endcap="round"/>
                  <v:path arrowok="t" textboxrect="0,0,0,36351"/>
                </v:shape>
                <v:shape id="Shape 155" o:spid="_x0000_s1071" style="position:absolute;left:23678;top:6529;width:903;height:1656;visibility:visible;mso-wrap-style:square;v-text-anchor:top" coordsize="90285,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" path="m76959,158098v13326,-6150,12065,-13168,12065,-13168c88787,131052,86737,102744,86422,99433,84766,80429,71676,68996,67655,65526,64264,62609,61110,60322,57641,59139r-158,-4889c64185,48179,68128,39505,68128,29727,68128,13326,57010,,43211,,29490,,18373,13326,18373,29727v,9936,4021,18688,10250,24050l7885,65526v,,-5204,2760,-5756,12380l236,119934v,,-236,4100,1893,6624c6624,131841,11197,131131,11433,131368v12223,15612,26337,18609,40057,22709c52673,154392,60795,165589,76959,158098e" filled="f" strokeweight=".15769mm">
                  <v:stroke endcap="round"/>
                  <v:path arrowok="t" textboxrect="0,0,90285,165589"/>
                </v:shape>
                <v:shape id="Picture 26671" o:spid="_x0000_s1072" type="#_x0000_t75" style="position:absolute;left:23549;top:8294;width:730;height:10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">
                  <v:imagedata r:id="rId45" o:title=""/>
                </v:shape>
                <v:shape id="Picture 26682" o:spid="_x0000_s1073" type="#_x0000_t75" style="position:absolute;left:23644;top:8199;width:794;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">
                  <v:imagedata r:id="rId46" o:title=""/>
                </v:shape>
                <v:shape id="Picture 26693" o:spid="_x0000_s1074" type="#_x0000_t75" style="position:absolute;left:24152;top:8548;width:349;height:7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">
                  <v:imagedata r:id="rId47" o:title=""/>
                </v:shape>
                <v:shape id="Picture 26681" o:spid="_x0000_s1075" type="#_x0000_t75" style="position:absolute;left:23834;top:8199;width:350;height:1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">
                  <v:imagedata r:id="rId48" o:title=""/>
                </v:shape>
                <v:shape id="Picture 26690" o:spid="_x0000_s1076" type="#_x0000_t75" style="position:absolute;left:23739;top:7659;width:540;height:6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">
                  <v:imagedata r:id="rId49" o:title=""/>
                </v:shape>
                <v:shape id="Shape 166" o:spid="_x0000_s1077" style="position:absolute;left:23775;top:7710;width:498;height:593;visibility:visible;mso-wrap-style:square;v-text-anchor:top" coordsize="49755,592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" path="m49755,29806c49046,48021,38164,59297,24839,59297,11591,59297,158,48021,,29806,158,12222,11591,552,24839,,38164,552,49046,12222,49755,29806e" filled="f" strokecolor="#963" strokeweight=".08214mm">
                  <v:stroke miterlimit="1" joinstyle="miter"/>
                  <v:path arrowok="t" textboxrect="0,0,49755,59297"/>
                </v:shape>
                <v:shape id="Shape 168" o:spid="_x0000_s1078" style="position:absolute;left:24106;top:8878;width:0;height:365;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" path="m,36430l,e" filled="f" strokecolor="#295687" strokeweight=".08214mm">
                  <v:stroke endcap="round"/>
                  <v:path arrowok="t" textboxrect="0,0,0,36430"/>
                </v:shape>
                <v:shape id="Shape 169" o:spid="_x0000_s1079" style="position:absolute;left:23591;top:7710;width:903;height:1656;visibility:visible;mso-wrap-style:square;v-text-anchor:top" coordsize="90286,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" path="m76960,158177v13326,-6229,12064,-13168,12064,-13168c88788,131052,86737,102744,86422,99433,84766,80508,71676,69074,67576,65526,64264,62609,61110,60401,57641,59139r-158,-4889c64185,48179,68128,39584,68128,29806,68128,13326,57010,,43211,,29490,,18373,13326,18373,29806v,9857,4021,18609,10250,24050l7885,65605v,,-5204,2760,-5835,12380l236,120013v,,-236,4100,1814,6545c6545,131919,11197,131210,11355,131368v12301,15691,26415,18609,40057,22709c52594,154471,60795,165589,76960,158177e" filled="f" strokeweight=".15769mm">
                  <v:stroke endcap="round"/>
                  <v:path arrowok="t" textboxrect="0,0,90286,165589"/>
                </v:shape>
                <v:shape id="Picture 26672" o:spid="_x0000_s1080" type="#_x0000_t75" style="position:absolute;left:24406;top:8675;width:762;height:10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">
                  <v:imagedata r:id="rId50" o:title=""/>
                </v:shape>
                <v:shape id="Picture 26684" o:spid="_x0000_s1081" type="#_x0000_t75" style="position:absolute;left:24501;top:8580;width:826;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">
                  <v:imagedata r:id="rId51" o:title=""/>
                </v:shape>
                <v:shape id="Picture 26694" o:spid="_x0000_s1082" type="#_x0000_t75" style="position:absolute;left:25041;top:8929;width:317;height:7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">
                  <v:imagedata r:id="rId52" o:title=""/>
                </v:shape>
                <v:shape id="Picture 26683" o:spid="_x0000_s1083" type="#_x0000_t75" style="position:absolute;left:24723;top:8580;width:318;height:1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">
                  <v:imagedata r:id="rId53" o:title=""/>
                </v:shape>
                <v:shape id="Picture 26692" o:spid="_x0000_s1084" type="#_x0000_t75" style="position:absolute;left:24596;top:8040;width:572;height:6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">
                  <v:imagedata r:id="rId54" o:title=""/>
                </v:shape>
                <v:shape id="Shape 180" o:spid="_x0000_s1085" style="position:absolute;left:24644;top:8094;width:497;height:593;visibility:visible;mso-wrap-style:square;v-text-anchor:top" coordsize="49755,592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" path="m49755,29806c49046,47942,38164,59297,24917,59297,11591,59297,236,47942,,29806,236,12222,11591,552,24917,,38164,552,49046,12222,49755,29806e" filled="f" strokecolor="#963" strokeweight=".08214mm">
                  <v:stroke miterlimit="1" joinstyle="miter"/>
                  <v:path arrowok="t" textboxrect="0,0,49755,59297"/>
                </v:shape>
                <v:shape id="Shape 181" o:spid="_x0000_s1086" style="position:absolute;left:24578;top:9035;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" path="m,36430l,e" filled="f" strokecolor="#295687" strokeweight=".08214mm">
                  <v:stroke endcap="round"/>
                  <v:path arrowok="t" textboxrect="0,0,0,36430"/>
                </v:shape>
                <v:shape id="Shape 182" o:spid="_x0000_s1087" style="position:absolute;left:24976;top:9262;width:0;height:365;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" path="m,36430l,e" filled="f" strokecolor="#295687" strokeweight=".08214mm">
                  <v:stroke endcap="round"/>
                  <v:path arrowok="t" textboxrect="0,0,0,36430"/>
                </v:shape>
                <v:shape id="Shape 183" o:spid="_x0000_s1088" style="position:absolute;left:24460;top:8094;width:903;height:1656;visibility:visible;mso-wrap-style:square;v-text-anchor:top" coordsize="90286,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" path="m76960,158098v13326,-6150,12143,-13168,12143,-13168c88788,131052,86737,102744,86501,99432,84766,80508,71677,68996,67656,65526,64343,62609,61189,60322,57720,59139r-237,-4889c64186,48179,68128,39505,68128,29806,68128,13326,57010,,43290,,29491,,18373,13326,18373,29806v,9857,4021,18609,10250,24050l7886,65526v,,-5205,2760,-5757,12459l237,119934v,,-237,4100,1892,6624c6624,131919,11276,131131,11434,131368v12222,15691,26415,18609,40057,22709c52674,154392,60796,165589,76960,158098e" filled="f" strokeweight=".15769mm">
                  <v:stroke endcap="round"/>
                  <v:path arrowok="t" textboxrect="0,0,90286,165589"/>
                </v:shape>
                <v:shape id="Picture 26673" o:spid="_x0000_s1089" type="#_x0000_t75" style="position:absolute;left:25073;top:7691;width:762;height:1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">
                  <v:imagedata r:id="rId55" o:title=""/>
                </v:shape>
                <v:shape id="Picture 26680" o:spid="_x0000_s1090" type="#_x0000_t75" style="position:absolute;left:25168;top:7596;width:825;height:50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">
                  <v:imagedata r:id="rId56" o:title=""/>
                </v:shape>
                <v:shape id="Picture 26691" o:spid="_x0000_s1091" type="#_x0000_t75" style="position:absolute;left:25708;top:7945;width:317;height: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">
                  <v:imagedata r:id="rId57" o:title=""/>
                </v:shape>
                <v:shape id="Picture 26679" o:spid="_x0000_s1092" type="#_x0000_t75" style="position:absolute;left:25390;top:7564;width:318;height:1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">
                  <v:imagedata r:id="rId58" o:title=""/>
                </v:shape>
                <v:shape id="Picture 26687" o:spid="_x0000_s1093" type="#_x0000_t75" style="position:absolute;left:25263;top:7056;width:572;height:6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">
                  <v:imagedata r:id="rId59" o:title=""/>
                </v:shape>
                <v:shape id="Shape 194" o:spid="_x0000_s1094" style="position:absolute;left:25314;top:7088;width:498;height:592;visibility:visible;mso-wrap-style:square;v-text-anchor:top" coordsize="49834,592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" path="m49834,29806c49125,48021,38243,59297,24917,59297,11591,59297,236,48021,,29806,236,12222,11591,552,24917,,38243,552,49125,12222,49834,29806e" filled="f" strokecolor="#963" strokeweight=".08214mm">
                  <v:stroke miterlimit="1" joinstyle="miter"/>
                  <v:path arrowok="t" textboxrect="0,0,49834,59297"/>
                </v:shape>
                <v:shape id="Shape 195" o:spid="_x0000_s1095" style="position:absolute;left:25248;top:8029;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" path="m,36430l,e" filled="f" strokecolor="#295687" strokeweight=".08214mm">
                  <v:stroke endcap="round"/>
                  <v:path arrowok="t" textboxrect="0,0,0,36430"/>
                </v:shape>
                <v:shape id="Shape 196" o:spid="_x0000_s1096" style="position:absolute;left:25646;top:8256;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" path="m,36430l,e" filled="f" strokecolor="#295687" strokeweight=".08214mm">
                  <v:stroke endcap="round"/>
                  <v:path arrowok="t" textboxrect="0,0,0,36430"/>
                </v:shape>
                <v:shape id="Shape 197" o:spid="_x0000_s1097" style="position:absolute;left:25130;top:7088;width:904;height:1655;visibility:visible;mso-wrap-style:square;v-text-anchor:top" coordsize="90364,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" path="m77038,158177v13326,-6229,12065,-13168,12065,-13168c88866,131052,86816,102744,86501,99433,84844,80508,71676,69074,67655,65526,64343,62609,61189,60401,57720,59139r-237,-4889c64264,48179,68207,39584,68207,29806,68207,13326,57010,,43290,,29570,,18373,13326,18373,29806v,9857,4100,18609,10329,24050l7964,65605v,,-5284,2760,-5835,12380l315,120013v,,-315,4100,1814,6623c6623,131919,11276,131210,11433,131368v12301,15691,26416,18609,40057,22709c52673,154471,60795,165589,77038,158177e" filled="f" strokeweight=".15769mm">
                  <v:stroke endcap="round"/>
                  <v:path arrowok="t" textboxrect="0,0,90364,165589"/>
                </v:shape>
                <v:shape id="Picture 26674" o:spid="_x0000_s1098" type="#_x0000_t75" style="position:absolute;left:24406;top:7119;width:762;height:1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">
                  <v:imagedata r:id="rId60" o:title=""/>
                </v:shape>
                <v:shape id="Picture 26678" o:spid="_x0000_s1099" type="#_x0000_t75" style="position:absolute;left:24501;top:7024;width:826;height: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">
                  <v:imagedata r:id="rId61" o:title=""/>
                </v:shape>
                <v:shape id="Picture 26689" o:spid="_x0000_s1100" type="#_x0000_t75" style="position:absolute;left:25041;top:7373;width:317;height: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">
                  <v:imagedata r:id="rId62" o:title=""/>
                </v:shape>
                <v:shape id="Picture 26676" o:spid="_x0000_s1101" type="#_x0000_t75" style="position:absolute;left:24723;top:7024;width:318;height:1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">
                  <v:imagedata r:id="rId63" o:title=""/>
                </v:shape>
                <v:shape id="Picture 26686" o:spid="_x0000_s1102" type="#_x0000_t75" style="position:absolute;left:24596;top:6484;width:572;height:6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">
                  <v:imagedata r:id="rId64" o:title=""/>
                </v:shape>
                <v:shape id="Shape 208" o:spid="_x0000_s1103" style="position:absolute;left:24644;top:6529;width:497;height:592;visibility:visible;mso-wrap-style:square;v-text-anchor:top" coordsize="49755,592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" path="m49755,29727c49046,47942,38164,59218,24917,59218,11591,59218,236,47942,,29727,236,12222,11591,473,24917,,38164,473,49046,12222,49755,29727e" filled="f" strokecolor="#963" strokeweight=".08214mm">
                  <v:stroke miterlimit="1" joinstyle="miter"/>
                  <v:path arrowok="t" textboxrect="0,0,49755,59218"/>
                </v:shape>
                <v:shape id="Shape 209" o:spid="_x0000_s1104" style="position:absolute;left:24578;top:7471;width:0;height:364;visibility:visible;mso-wrap-style:square;v-text-anchor:top" coordsize="0,36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" path="m,36430l,e" filled="f" strokecolor="#295687" strokeweight=".08214mm">
                  <v:stroke endcap="round"/>
                  <v:path arrowok="t" textboxrect="0,0,0,36430"/>
                </v:shape>
                <v:shape id="Shape 210" o:spid="_x0000_s1105" style="position:absolute;left:24976;top:7698;width:0;height:363;visibility:visible;mso-wrap-style:square;v-text-anchor:top" coordsize="0,363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" path="m,36351l,e" filled="f" strokecolor="#295687" strokeweight=".08214mm">
                  <v:stroke endcap="round"/>
                  <v:path arrowok="t" textboxrect="0,0,0,36351"/>
                </v:shape>
                <v:shape id="Shape 211" o:spid="_x0000_s1106" style="position:absolute;left:24460;top:6529;width:903;height:1656;visibility:visible;mso-wrap-style:square;v-text-anchor:top" coordsize="90286,1655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" path="m76960,158098v13326,-6150,12143,-13168,12143,-13168c88788,131052,86737,102744,86501,99433,84766,80429,71677,68996,67656,65526,64343,62609,61189,60322,57720,59139r-237,-4889c64186,48179,68128,39505,68128,29727,68128,13326,57010,,43290,,29491,,18373,13326,18373,29727v,9936,4021,18688,10250,24050l7886,65526v,,-5205,2760,-5757,12380l237,119934v,,-237,4100,1892,6624c6624,131841,11276,131131,11434,131368v12222,15612,26415,18609,40057,22709c52674,154392,60796,165589,76960,158098e" filled="f" strokeweight=".15769mm">
                  <v:stroke endcap="round"/>
                  <v:path arrowok="t" textboxrect="0,0,90286,165589"/>
                </v:shape>
                <v:rect id="Rectangle 212" o:spid="_x0000_s1107" style="position:absolute;left:23588;top:5742;width:44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13" o:spid="_x0000_s1108" style="position:absolute;left:23924;top:5742;width:47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14" o:spid="_x0000_s1109" style="position:absolute;left:24281;top:574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15" o:spid="_x0000_s1110" style="position:absolute;left:24455;top:574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2kXc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z6Q/g8Cm9AyNkbAAD//wMAUEsBAi0AFAAGAAgAAAAhAJytYzPvAAAAiAEAABMAAAAA&#13;&#10;AAAAAAAAAAAAAAAAAFtDb250ZW50X1R5cGVzXS54bWxQSwECLQAUAAYACAAAACEAUefxpr8AAAAW&#13;&#10;AQAACwAAAAAAAAAAAAAAAAAgAQAAX3JlbHMvLnJlbHNQSwECLQAUAAYACAAAACEA7E2kX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16" o:spid="_x0000_s1111" style="position:absolute;left:24629;top:5742;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Fu4M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eJ7A36PwBoTc/AIAAP//AwBQSwECLQAUAAYACAAAACEAnK1jM+8AAACIAQAAEwAA&#13;&#10;AAAAAAAAAAAAAAAAAAAAW0NvbnRlbnRfVHlwZXNdLnhtbFBLAQItABQABgAIAAAAIQBR5/GmvwAA&#13;&#10;ABYBAAALAAAAAAAAAAAAAAAAACABAABfcmVscy8ucmVsc1BLAQItABQABgAIAAAAIQAiIW7g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17" o:spid="_x0000_s1112" style="position:absolute;left:24987;top:5742;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18" o:spid="_x0000_s1113" style="position:absolute;left:25239;top:5742;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s </w:t>
                        </w:r>
                      </w:p>
                    </w:txbxContent>
                  </v:textbox>
                </v:rect>
                <v:shape id="Shape 219" o:spid="_x0000_s1114" style="position:absolute;left:21551;top:8105;width:1918;height:0;visibility:visible;mso-wrap-style:square;v-text-anchor:top" coordsize="19176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" path="m191768,l,e" filled="f" strokeweight=".05475mm">
                  <v:stroke endcap="round"/>
                  <v:path arrowok="t" textboxrect="0,0,191768,0"/>
                </v:shape>
                <v:shape id="Shape 220" o:spid="_x0000_s1115" style="position:absolute;left:21376;top:7887;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" path="m21842,r,43684l,21842,21842,xe" fillcolor="black" stroked="f" strokeweight="0">
                  <v:stroke endcap="round"/>
                  <v:path arrowok="t" textboxrect="0,0,21842,43684"/>
                </v:shape>
                <v:shape id="Shape 221" o:spid="_x0000_s1116" style="position:absolute;left:21551;top:7658;width:1614;height:0;visibility:visible;mso-wrap-style:square;v-text-anchor:top" coordsize="1613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" path="m161331,l,e" filled="f" strokeweight=".05475mm">
                  <v:stroke endcap="round"/>
                  <v:path arrowok="t" textboxrect="0,0,161331,0"/>
                </v:shape>
                <v:shape id="Shape 222" o:spid="_x0000_s1117" style="position:absolute;left:21376;top:7440;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" path="m21842,r,43684l,21842,21842,xe" fillcolor="black" stroked="f" strokeweight="0">
                  <v:stroke endcap="round"/>
                  <v:path arrowok="t" textboxrect="0,0,21842,43684"/>
                </v:shape>
                <v:shape id="Shape 223" o:spid="_x0000_s1118" style="position:absolute;left:21551;top:7323;width:2787;height:0;visibility:visible;mso-wrap-style:square;v-text-anchor:top" coordsize="2786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" path="m,l278663,e" filled="f" strokeweight=".05475mm">
                  <v:stroke endcap="round"/>
                  <v:path arrowok="t" textboxrect="0,0,278663,0"/>
                </v:shape>
                <v:shape id="Shape 224" o:spid="_x0000_s1119" style="position:absolute;left:21376;top:7105;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" path="m21842,r,43684l,21842,21842,xe" fillcolor="black" stroked="f" strokeweight="0">
                  <v:stroke endcap="round"/>
                  <v:path arrowok="t" textboxrect="0,0,21842,43684"/>
                </v:shape>
                <v:shape id="Shape 225" o:spid="_x0000_s1120" style="position:absolute;left:21551;top:8553;width:1458;height:0;visibility:visible;mso-wrap-style:square;v-text-anchor:top" coordsize="1457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" path="m145718,l,e" filled="f" strokeweight=".05475mm">
                  <v:stroke endcap="round"/>
                  <v:path arrowok="t" textboxrect="0,0,145718,0"/>
                </v:shape>
                <v:shape id="Shape 226" o:spid="_x0000_s1121" style="position:absolute;left:21376;top:8334;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" path="m21842,r,43684l,21842,21842,xe" fillcolor="black" stroked="f" strokeweight="0">
                  <v:stroke endcap="round"/>
                  <v:path arrowok="t" textboxrect="0,0,21842,43684"/>
                </v:shape>
                <v:shape id="Shape 227" o:spid="_x0000_s1122" style="position:absolute;left:21551;top:9034;width:4016;height:1331;visibility:visible;mso-wrap-style:square;v-text-anchor:top" coordsize="401594,1331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" path="m401594,r,133181l88945,133181r,-120880l,12301e" filled="f" strokeweight=".05475mm">
                  <v:stroke endcap="round"/>
                  <v:path arrowok="t" textboxrect="0,0,401594,133181"/>
                </v:shape>
                <v:shape id="Shape 228" o:spid="_x0000_s1123" style="position:absolute;left:21376;top:8938;width:219;height:437;visibility:visible;mso-wrap-style:square;v-text-anchor:top" coordsize="21842,436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" path="m21842,r,43684l,21842,21842,xe" fillcolor="black" stroked="f" strokeweight="0">
                  <v:stroke endcap="round"/>
                  <v:path arrowok="t" textboxrect="0,0,21842,43684"/>
                </v:shape>
                <v:shape id="Shape 229" o:spid="_x0000_s1124" style="position:absolute;left:23009;top:8553;width:1329;height:0;visibility:visible;mso-wrap-style:square;v-text-anchor:top" coordsize="1329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" path="m132945,l,e" filled="f" strokeweight=".05475mm">
                  <v:stroke endcap="round"/>
                  <v:path arrowok="t" textboxrect="0,0,132945,0"/>
                </v:shape>
                <v:shape id="Shape 230" o:spid="_x0000_s1125" style="position:absolute;left:3911;top:7822;width:23581;height:7600;visibility:visible;mso-wrap-style:square;v-text-anchor:top" coordsize="2358101,759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" path="m2358101,r,759976l,759976e" filled="f" strokeweight=".05475mm">
                  <v:stroke endcap="round"/>
                  <v:path arrowok="t" textboxrect="0,0,2358101,759976"/>
                </v:shape>
                <v:shape id="Shape 231" o:spid="_x0000_s1126" style="position:absolute;left:26126;top:7822;width:1366;height:0;visibility:visible;mso-wrap-style:square;v-text-anchor:top" coordsize="1365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" path="m,l136572,e" filled="f" strokeweight=".05475mm">
                  <v:stroke endcap="round"/>
                  <v:path arrowok="t" textboxrect="0,0,136572,0"/>
                </v:shape>
                <v:shape id="Shape 232" o:spid="_x0000_s1127" style="position:absolute;left:3911;top:12874;width:0;height:2548;visibility:visible;mso-wrap-style:square;v-text-anchor:top" coordsize="0,254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" path="m,l,254850e" filled="f" strokeweight=".05475mm">
                  <v:stroke endcap="round"/>
                  <v:path arrowok="t" textboxrect="0,0,0,254850"/>
                </v:shape>
                <v:shape id="Shape 233" o:spid="_x0000_s1128" style="position:absolute;left:3579;top:12293;width:664;height:664;visibility:visible;mso-wrap-style:square;v-text-anchor:top" coordsize="66393,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" path="m33197,l66393,66393,,66393,33197,xe" fillcolor="black" stroked="f" strokeweight="0">
                  <v:stroke endcap="round"/>
                  <v:path arrowok="t" textboxrect="0,0,66393,66393"/>
                </v:shape>
                <v:rect id="Rectangle 234" o:spid="_x0000_s1129" style="position:absolute;left:11381;top:14062;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BcY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p6/QE8H4U3IOTsHwAA//8DAFBLAQItABQABgAIAAAAIQCcrWMz7wAAAIgBAAATAAAA&#13;&#10;AAAAAAAAAAAAAAAAAABbQ29udGVudF9UeXBlc10ueG1sUEsBAi0AFAAGAAgAAAAhAFHn8aa/AAAA&#13;&#10;FgEAAAsAAAAAAAAAAAAAAAAAIAEAAF9yZWxzLy5yZWxzUEsBAi0AFAAGAAgAAAAhAMRQXG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35" o:spid="_x0000_s1130" style="position:absolute;left:11716;top:14062;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nKv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p6/QE8H4U3IOTsHwAA//8DAFBLAQItABQABgAIAAAAIQCcrWMz7wAAAIgBAAATAAAA&#13;&#10;AAAAAAAAAAAAAAAAAABbQ29udGVudF9UeXBlc10ueG1sUEsBAi0AFAAGAAgAAAAhAFHn8aa/AAAA&#13;&#10;FgEAAAsAAAAAAAAAAAAAAAAAIAEAAF9yZWxzLy5yZWxzUEsBAi0AFAAGAAgAAAAhAEGJyr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h</w:t>
                        </w:r>
                      </w:p>
                    </w:txbxContent>
                  </v:textbox>
                </v:rect>
                <v:rect id="Rectangle 236" o:spid="_x0000_s1131" style="position:absolute;left:12097;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AAc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CP5QA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37" o:spid="_x0000_s1132" style="position:absolute;left:12272;top:14062;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yW3M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kN4PgpvQMjZPwAAAP//AwBQSwECLQAUAAYACAAAACEAnK1jM+8AAACIAQAAEwAA&#13;&#10;AAAAAAAAAAAAAAAAAAAAW0NvbnRlbnRfVHlwZXNdLnhtbFBLAQItABQABgAIAAAAIQBR5/GmvwAA&#13;&#10;ABYBAAALAAAAAAAAAAAAAAAAACABAABfcmVscy8ucmVsc1BLAQItABQABgAIAAAAIQAKPJbc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38" o:spid="_x0000_s1133" style="position:absolute;left:12652;top:14062;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m+8oAAADiAAAADwAAAGRycy9kb3ducmV2LnhtbESPTWvC&#13;&#10;QBCG74L/YRmhN91ooW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A/6eb7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39" o:spid="_x0000_s1134" style="position:absolute;left:13033;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BwJs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C6MHAm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40" o:spid="_x0000_s1135" style="position:absolute;left:13208;top:14062;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241" o:spid="_x0000_s1136" style="position:absolute;left:13588;top:14062;width:44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g</w:t>
                        </w:r>
                      </w:p>
                    </w:txbxContent>
                  </v:textbox>
                </v:rect>
                <v:rect id="Rectangle 242" o:spid="_x0000_s1137" style="position:absolute;left:13925;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3" o:spid="_x0000_s1138" style="position:absolute;left:14085;top:14047;width:924;height:9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zie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Fz84n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sz w:val="11"/>
                          </w:rPr>
                          <w:t>ß</w:t>
                        </w:r>
                      </w:p>
                    </w:txbxContent>
                  </v:textbox>
                </v:rect>
                <v:rect id="Rectangle 244" o:spid="_x0000_s1139" style="position:absolute;left:14780;top:14062;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5" o:spid="_x0000_s1140" style="position:absolute;left:14941;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MH2c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p6/QE8H4U3IOTsHwAA//8DAFBLAQItABQABgAIAAAAIQCcrWMz7wAAAIgBAAATAAAA&#13;&#10;AAAAAAAAAAAAAAAAAABbQ29udGVudF9UeXBlc10ueG1sUEsBAi0AFAAGAAgAAAAhAFHn8aa/AAAA&#13;&#10;FgEAAAsAAAAAAAAAAAAAAAAAIAEAAF9yZWxzLy5yZWxzUEsBAi0AFAAGAAgAAAAhAIEjB9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6" o:spid="_x0000_s1141" style="position:absolute;left:15101;top:14062;width:62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NZM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BPT81k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247" o:spid="_x0000_s1142" style="position:absolute;left:15569;top:13911;width:213;height: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7"/>
                          </w:rPr>
                          <w:t>t</w:t>
                        </w:r>
                      </w:p>
                    </w:txbxContent>
                  </v:textbox>
                </v:rect>
                <v:rect id="Rectangle 248" o:spid="_x0000_s1143" style="position:absolute;left:15729;top:13911;width:329;height: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rnsoAAADiAAAADwAAAGRycy9kb3ducmV2LnhtbESPTWvC&#13;&#10;QBCG74L/YRmhN90opW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D/Qyu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7"/>
                          </w:rPr>
                          <w:t>h</w:t>
                        </w:r>
                      </w:p>
                    </w:txbxContent>
                  </v:textbox>
                </v:rect>
                <v:rect id="Rectangle 249" o:spid="_x0000_s1144" style="position:absolute;left:15976;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q9Q8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B6mr1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0" o:spid="_x0000_s1145" style="position:absolute;left:16137;top:14062;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51" o:spid="_x0000_s1146" style="position:absolute;left:16472;top:14062;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ixhM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yGffg8Cm9AyNkbAAD//wMAUEsBAi0AFAAGAAgAAAAhAJytYzPvAAAAiAEAABMAAAAA&#13;&#10;AAAAAAAAAAAAAAAAAFtDb250ZW50X1R5cGVzXS54bWxQSwECLQAUAAYACAAAACEAUefxpr8AAAAW&#13;&#10;AQAACwAAAAAAAAAAAAAAAAAgAQAAX3JlbHMvLnJlbHNQSwECLQAUAAYACAAAACEAYaixh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52" o:spid="_x0000_s1147" style="position:absolute;left:16829;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53" o:spid="_x0000_s1148" style="position:absolute;left:17004;top:14062;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3t5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Cod7e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54" o:spid="_x0000_s1149" style="position:absolute;left:17178;top:14062;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uemc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p6gz48H4U3IOTsHwAA//8DAFBLAQItABQABgAIAAAAIQCcrWMz7wAAAIgBAAATAAAA&#13;&#10;AAAAAAAAAAAAAAAAAABbQ29udGVudF9UeXBlc10ueG1sUEsBAi0AFAAGAAgAAAAhAFHn8aa/AAAA&#13;&#10;FgEAAAsAAAAAAAAAAAAAAAAAIAEAAF9yZWxzLy5yZWxzUEsBAi0AFAAGAAgAAAAhAHIbnp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55" o:spid="_x0000_s1150" style="position:absolute;left:17535;top:14062;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56" o:spid="_x0000_s1151" style="position:absolute;left:17787;top:14062;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7C+c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rKA30fhDQi5/QEAAP//AwBQSwECLQAUAAYACAAAACEAnK1jM+8AAACIAQAAEwAA&#13;&#10;AAAAAAAAAAAAAAAAAAAAW0NvbnRlbnRfVHlwZXNdLnhtbFBLAQItABQABgAIAAAAIQBR5/GmvwAA&#13;&#10;ABYBAAALAAAAAAAAAAAAAAAAACABAABfcmVscy8ucmVsc1BLAQItABQABgAIAAAAIQA5rsL5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7" o:spid="_x0000_s1152" style="position:absolute;left:17948;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8" o:spid="_x0000_s1153" style="position:absolute;left:18108;top:14062;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9" o:spid="_x0000_s1154" style="position:absolute;left:18269;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uy3s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4jmGv0fhDQiZ3gAAAP//AwBQSwECLQAUAAYACAAAACEAnK1jM+8AAACIAQAAEwAA&#13;&#10;AAAAAAAAAAAAAAAAAAAAW0NvbnRlbnRfVHlwZXNdLnhtbFBLAQItABQABgAIAAAAIQBR5/GmvwAA&#13;&#10;ABYBAAALAAAAAAAAAAAAAAAAACABAABfcmVscy8ucmVsc1BLAQItABQABgAIAAAAIQAMe7L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0" o:spid="_x0000_s1155" style="position:absolute;left:18429;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1" o:spid="_x0000_s1156" style="position:absolute;left:18590;top:14062;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3Q+M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OJnD36PwBoTc/AIAAP//AwBQSwECLQAUAAYACAAAACEAnK1jM+8AAACIAQAAEwAA&#13;&#10;AAAAAAAAAAAAAAAAAAAAW0NvbnRlbnRfVHlwZXNdLnhtbFBLAQItABQABgAIAAAAIQBR5/GmvwAA&#13;&#10;ABYBAAALAAAAAAAAAAAAAAAAACABAABfcmVscy8ucmVsc1BLAQItABQABgAIAAAAIQC6jdD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2" o:spid="_x0000_s1157" style="position:absolute;left:23850;top:7181;width:47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EaRcoAAADi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zBO4PQpvQMj1PwAAAP//AwBQSwECLQAUAAYACAAAACEAnK1jM+8AAACIAQAAEwAA&#13;&#10;AAAAAAAAAAAAAAAAAAAAW0NvbnRlbnRfVHlwZXNdLnhtbFBLAQItABQABgAIAAAAIQBR5/GmvwAA&#13;&#10;ABYBAAALAAAAAAAAAAAAAAAAACABAABfcmVscy8ucmVsc1BLAQItABQABgAIAAAAIQB04Rp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1</w:t>
                        </w:r>
                      </w:p>
                    </w:txbxContent>
                  </v:textbox>
                </v:rect>
                <v:rect id="Rectangle 263" o:spid="_x0000_s1158" style="position:absolute;left:24711;top:7142;width:47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iMmM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vniB30fhDQi5/QEAAP//AwBQSwECLQAUAAYACAAAACEAnK1jM+8AAACIAQAAEwAA&#13;&#10;AAAAAAAAAAAAAAAAAAAAW0NvbnRlbnRfVHlwZXNdLnhtbFBLAQItABQABgAIAAAAIQBR5/GmvwAA&#13;&#10;ABYBAAALAAAAAAAAAAAAAAAAACABAABfcmVscy8ucmVsc1BLAQItABQABgAIAAAAIQDxOIyY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2</w:t>
                        </w:r>
                      </w:p>
                    </w:txbxContent>
                  </v:textbox>
                </v:rect>
                <v:rect id="Rectangle 26089" o:spid="_x0000_s1159" style="position:absolute;left:23705;top:8423;width:47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3</w:t>
                        </w:r>
                      </w:p>
                    </w:txbxContent>
                  </v:textbox>
                </v:rect>
                <v:rect id="Rectangle 265" o:spid="_x0000_s1160" style="position:absolute;left:24599;top:8844;width:479;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dpOM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vniB30fhDQi5/QEAAP//AwBQSwECLQAUAAYACAAAACEAnK1jM+8AAACIAQAAEwAA&#13;&#10;AAAAAAAAAAAAAAAAAAAAW0NvbnRlbnRfVHlwZXNdLnhtbFBLAQItABQABgAIAAAAIQBR5/GmvwAA&#13;&#10;ABYBAAALAAAAAAAAAAAAAAAAACABAABfcmVscy8ucmVsc1BLAQItABQABgAIAAAAIQAs52k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4 </w:t>
                        </w:r>
                      </w:p>
                    </w:txbxContent>
                  </v:textbox>
                </v:rect>
                <v:rect id="Rectangle 266" o:spid="_x0000_s1161" style="position:absolute;left:25390;top:7812;width:622;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ujhc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JRHMPzUXgDQs4fAAAA//8DAFBLAQItABQABgAIAAAAIQCcrWMz7wAAAIgBAAATAAAA&#13;&#10;AAAAAAAAAAAAAAAAAABbQ29udGVudF9UeXBlc10ueG1sUEsBAi0AFAAGAAgAAAAhAFHn8aa/AAAA&#13;&#10;FgEAAAsAAAAAAAAAAAAAAAAAIAEAAF9yZWxzLy5yZWxzUEsBAi0AFAAGAAgAAAAhAOKLo4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N </w:t>
                        </w:r>
                      </w:p>
                    </w:txbxContent>
                  </v:textbox>
                </v:rect>
                <v:shape id="Shape 267" o:spid="_x0000_s1162" style="position:absolute;left:4023;top:2964;width:20630;height:4247;visibility:visible;mso-wrap-style:square;v-text-anchor:top" coordsize="2063052,4247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" path="m,424776l,,2063052,r,204305e" filled="f" strokeweight=".05475mm">
                  <v:stroke endcap="round"/>
                  <v:path arrowok="t" textboxrect="0,0,2063052,424776"/>
                </v:shape>
                <v:shape id="Shape 268" o:spid="_x0000_s1163" style="position:absolute;left:24321;top:4924;width:664;height:664;visibility:visible;mso-wrap-style:square;v-text-anchor:top" coordsize="66393,663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" path="m,l66393,,33196,66394,,xe" fillcolor="black" stroked="f" strokeweight="0">
                  <v:stroke endcap="round"/>
                  <v:path arrowok="t" textboxrect="0,0,66393,66394"/>
                </v:shape>
                <v:rect id="Rectangle 269" o:spid="_x0000_s1164" style="position:absolute;left:10764;top:419;width:531;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17Tos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rBLEnh71F4A0IufwEAAP//AwBQSwECLQAUAAYACAAAACEAnK1jM+8AAACIAQAAEwAA&#13;&#10;AAAAAAAAAAAAAAAAAAAAW0NvbnRlbnRfVHlwZXNdLnhtbFBLAQItABQABgAIAAAAIQBR5/GmvwAA&#13;&#10;ABYBAAALAAAAAAAAAAAAAAAAACABAABfcmVscy8ucmVsc1BLAQItABQABgAIAAAAIQDXXtOi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70" o:spid="_x0000_s1165" style="position:absolute;left:11163;top:419;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71" o:spid="_x0000_s1166" style="position:absolute;left:11520;top:419;width:44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v</w:t>
                        </w:r>
                      </w:p>
                    </w:txbxContent>
                  </v:textbox>
                </v:rect>
                <v:rect id="Rectangle 272" o:spid="_x0000_s1167" style="position:absolute;left:11856;top:419;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73" o:spid="_x0000_s1168" style="position:absolute;left:12030;top:419;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mDBc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hn14PgpvQMjZPwAAAP//AwBQSwECLQAUAAYACAAAACEAnK1jM+8AAACIAQAAEwAA&#13;&#10;AAAAAAAAAAAAAAAAAAAAW0NvbnRlbnRfVHlwZXNdLnhtbFBLAQItABQABgAIAAAAIQBR5/GmvwAA&#13;&#10;ABYBAAALAAAAAAAAAAAAAAAAACABAABfcmVscy8ucmVsc1BLAQItABQABgAIAAAAIQCH2YM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74" o:spid="_x0000_s1169" style="position:absolute;left:12388;top:419;width:70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w</w:t>
                        </w:r>
                      </w:p>
                    </w:txbxContent>
                  </v:textbox>
                </v:rect>
                <v:rect id="Rectangle 275" o:spid="_x0000_s1170" style="position:absolute;left:12917;top:419;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76" o:spid="_x0000_s1171" style="position:absolute;left:13200;top:419;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qsGM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npfw+yi8ASF3PwAAAP//AwBQSwECLQAUAAYACAAAACEAnK1jM+8AAACIAQAAEwAA&#13;&#10;AAAAAAAAAAAAAAAAAAAAW0NvbnRlbnRfVHlwZXNdLnhtbFBLAQItABQABgAIAAAAIQBR5/GmvwAA&#13;&#10;ABYBAAALAAAAAAAAAAAAAAAAACABAABfcmVscy8ucmVsc1BLAQItABQABgAIAAAAIQCUaqwY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77" o:spid="_x0000_s1172" style="position:absolute;left:13360;top:419;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78" o:spid="_x0000_s1173" style="position:absolute;left:13741;top:419;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79" o:spid="_x0000_s1174" style="position:absolute;left:13993;top:419;width:50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280" o:spid="_x0000_s1175" style="position:absolute;left:14375;top:419;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281" o:spid="_x0000_s1176" style="position:absolute;left:14755;top:419;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282" o:spid="_x0000_s1177" style="position:absolute;left:15136;top:419;width:39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283" o:spid="_x0000_s1178" style="position:absolute;left:15433;top:419;width:32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0XU8oAAADiAAAADwAAAGRycy9kb3ducmV2LnhtbESPQWvC&#13;&#10;QBSE70L/w/IKvemmFkq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BxbRd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284" o:spid="_x0000_s1179" style="position:absolute;left:15679;top:419;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tkLsoAAADiAAAADwAAAGRycy9kb3ducmV2LnhtbESPQWvC&#13;&#10;QBSE70L/w/IKvemmUkq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Apa2Qu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85" o:spid="_x0000_s1180" style="position:absolute;left:15840;top:419;width:64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Q</w:t>
                        </w:r>
                      </w:p>
                    </w:txbxContent>
                  </v:textbox>
                </v:rect>
                <v:rect id="Rectangle 286" o:spid="_x0000_s1181" style="position:absolute;left:16327;top:419;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287" o:spid="_x0000_s1182" style="position:absolute;left:16707;top:419;width:46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a</w:t>
                        </w:r>
                      </w:p>
                    </w:txbxContent>
                  </v:textbox>
                </v:rect>
                <v:rect id="Rectangle 288" o:spid="_x0000_s1183" style="position:absolute;left:17058;top:419;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89" o:spid="_x0000_s1184" style="position:absolute;left:17232;top:419;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0" o:spid="_x0000_s1185" style="position:absolute;left:17406;top:419;width:32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291" o:spid="_x0000_s1186" style="position:absolute;left:17652;top:419;width:44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y</w:t>
                        </w:r>
                      </w:p>
                    </w:txbxContent>
                  </v:textbox>
                </v:rect>
                <v:rect id="Rectangle 292" o:spid="_x0000_s1187" style="position:absolute;left:17988;top:419;width:4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93" o:spid="_x0000_s1188" style="position:absolute;left:10954;top:1271;width:37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4wYzs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AHjBj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94" o:spid="_x0000_s1189" style="position:absolute;left:11238;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prs8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Bfimuz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h</w:t>
                        </w:r>
                      </w:p>
                    </w:txbxContent>
                  </v:textbox>
                </v:rect>
                <v:rect id="Rectangle 295" o:spid="_x0000_s1190" style="position:absolute;left:11618;top:1271;width:23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P9bs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In6Gv0fhDQiZ3gAAAP//AwBQSwECLQAUAAYACAAAACEAnK1jM+8AAACIAQAAEwAA&#13;&#10;AAAAAAAAAAAAAAAAAAAAW0NvbnRlbnRfVHlwZXNdLnhtbFBLAQItABQABgAIAAAAIQBR5/GmvwAA&#13;&#10;ABYBAAALAAAAAAAAAAAAAAAAACABAABfcmVscy8ucmVsc1BLAQItABQABgAIAAAAIQDaU/1u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6" o:spid="_x0000_s1191" style="position:absolute;left:11793;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8308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rBLE3g71F4A0IufwEAAP//AwBQSwECLQAUAAYACAAAACEAnK1jM+8AAACIAQAAEwAA&#13;&#10;AAAAAAAAAAAAAAAAAAAAW0NvbnRlbnRfVHlwZXNdLnhtbFBLAQItABQABgAIAAAAIQBR5/GmvwAA&#13;&#10;ABYBAAALAAAAAAAAAAAAAAAAACABAABfcmVscy8ucmVsc1BLAQItABQABgAIAAAAIQAUPzfT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97" o:spid="_x0000_s1192" style="position:absolute;left:12173;top:1271;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98" o:spid="_x0000_s1193" style="position:absolute;left:12554;top:1271;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9" o:spid="_x0000_s1194" style="position:absolute;left:12729;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300" o:spid="_x0000_s1195" style="position:absolute;left:13109;top:1271;width:44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R/ZMkAAADiAAAADwAAAGRycy9kb3ducmV2LnhtbESPQWvC&#13;&#10;QBCF7wX/wzJCb3VTB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GHEf2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g</w:t>
                        </w:r>
                      </w:p>
                    </w:txbxContent>
                  </v:textbox>
                </v:rect>
                <v:rect id="Rectangle 301" o:spid="_x0000_s1196" style="position:absolute;left:13445;top:1271;width:4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w:t>
                        </w:r>
                      </w:p>
                    </w:txbxContent>
                  </v:textbox>
                </v:rect>
                <v:rect id="Rectangle 302" o:spid="_x0000_s1197" style="position:absolute;left:13751;top:1271;width:44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EjBMoAAADiAAAADwAAAGRycy9kb3ducmV2LnhtbESPQWvC&#13;&#10;QBSE7wX/w/IKvdVNUyg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AqcSM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303" o:spid="_x0000_s1198" style="position:absolute;left:14086;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04" o:spid="_x0000_s1199" style="position:absolute;left:14443;top:1271;width:232;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305" o:spid="_x0000_s1200" style="position:absolute;left:14617;top:1271;width:23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306" o:spid="_x0000_s1201" style="position:absolute;left:14792;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07" o:spid="_x0000_s1202" style="position:absolute;left:15149;top:1271;width:33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308" o:spid="_x0000_s1203" style="position:absolute;left:15401;top:1271;width:214;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309" o:spid="_x0000_s1204" style="position:absolute;left:15562;top:1271;width:531;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310" o:spid="_x0000_s1205" style="position:absolute;left:15961;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1" o:spid="_x0000_s1206" style="position:absolute;left:16319;top:1271;width:50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312" o:spid="_x0000_s1207" style="position:absolute;left:16699;top:1271;width:508;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313" o:spid="_x0000_s1208" style="position:absolute;left:17081;top:1271;width:507;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314" o:spid="_x0000_s1209" style="position:absolute;left:17462;top:1271;width:376;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JOc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MIK/R+ENCDl/AQAA//8DAFBLAQItABQABgAIAAAAIQCcrWMz7wAAAIgBAAATAAAA&#13;&#10;AAAAAAAAAAAAAAAAAABbQ29udGVudF9UeXBlc10ueG1sUEsBAi0AFAAGAAgAAAAhAFHn8aa/AAAA&#13;&#10;FgEAAAsAAAAAAAAAAAAAAAAAIAEAAF9yZWxzLy5yZWxzUEsBAi0AFAAGAAgAAAAhAIFPyTn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315" o:spid="_x0000_s1210" style="position:absolute;left:17745;top:1271;width:475;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Zf5M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wMIK/R+ENCDl/AQAA//8DAFBLAQItABQABgAIAAAAIQCcrWMz7wAAAIgBAAATAAAA&#13;&#10;AAAAAAAAAAAAAAAAAABbQ29udGVudF9UeXBlc10ueG1sUEsBAi0AFAAGAAgAAAAhAFHn8aa/AAAA&#13;&#10;FgEAAAsAAAAAAAAAAAAAAAAAIAEAAF9yZWxzLy5yZWxzUEsBAi0AFAAGAAgAAAAhAASWX+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6" o:spid="_x0000_s1211" style="position:absolute;left:18102;top:1271;width:213;height:9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qVWc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WzyF/0fhDQi5uAIAAP//AwBQSwECLQAUAAYACAAAACEAnK1jM+8AAACIAQAAEwAA&#13;&#10;AAAAAAAAAAAAAAAAAAAAW0NvbnRlbnRfVHlwZXNdLnhtbFBLAQItABQABgAIAAAAIQBR5/GmvwAA&#13;&#10;ABYBAAALAAAAAAAAAAAAAAAAACABAABfcmVscy8ucmVsc1BLAQItABQABgAIAAAAIQDK+pVZ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317" o:spid="_x0000_s1212" style="position:absolute;left:13983;top:2122;width:47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MDhMkAAADi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4+IS/R+ENCDl/AQAA//8DAFBLAQItABQABgAIAAAAIQCcrWMz7wAAAIgBAAATAAAA&#13;&#10;AAAAAAAAAAAAAAAAAABbQ29udGVudF9UeXBlc10ueG1sUEsBAi0AFAAGAAgAAAAhAFHn8aa/AAAA&#13;&#10;FgEAAAsAAAAAAAAAAAAAAAAAIAEAAF9yZWxzLy5yZWxzUEsBAi0AFAAGAAgAAAAhAE8jA4T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8" o:spid="_x0000_s1213" style="position:absolute;left:14340;top:2122;width:328;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319" o:spid="_x0000_s1214" style="position:absolute;left:14586;top:2122;width:395;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320" o:spid="_x0000_s1215" style="position:absolute;left:14884;top:2122;width:252;height: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shape id="Shape 321" o:spid="_x0000_s1216" style="position:absolute;left:23178;top:7357;width:378;height:301;visibility:visible;mso-wrap-style:square;v-text-anchor:top" coordsize="37770,301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" path="m37770,l,,,30121e" filled="f" strokeweight=".05475mm">
                  <v:stroke endcap="round"/>
                  <v:path arrowok="t" textboxrect="0,0,37770,30121"/>
                </v:shape>
                <v:shape id="Shape 322" o:spid="_x0000_s1217" style="position:absolute;width:31292;height:1117;visibility:visible;mso-wrap-style:square;v-text-anchor:top" coordsize="3129242,1117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" path="m,l3129242,r,111733e" filled="f" strokeweight=".05475mm">
                  <v:stroke endcap="round"/>
                  <v:path arrowok="t" textboxrect="0,0,3129242,111733"/>
                </v:shape>
                <v:shape id="Shape 323" o:spid="_x0000_s1218" style="position:absolute;width:31292;height:18998;visibility:visible;mso-wrap-style:square;v-text-anchor:top" coordsize="3129242,18998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" path="m,l,1899860r3129242,e" filled="f" strokeweight=".05475mm">
                  <v:stroke endcap="round"/>
                  <v:path arrowok="t" textboxrect="0,0,3129242,1899860"/>
                </v:shape>
                <v:shape id="Shape 324" o:spid="_x0000_s1219" style="position:absolute;left:31292;top:1117;width:0;height:17881;visibility:visible;mso-wrap-style:square;v-text-anchor:top" coordsize="0,17881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" path="m,l,1788127e" filled="f" strokeweight=".05475mm">
                  <v:stroke endcap="round"/>
                  <v:path arrowok="t" textboxrect="0,0,0,1788127"/>
                </v:shape>
                <v:shape id="Shape 325" o:spid="_x0000_s1220" style="position:absolute;left:24653;top:3799;width:6058;height:224;visibility:visible;mso-wrap-style:square;v-text-anchor:top" coordsize="605741,223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" path="m,l,22315r605741,e" filled="f" strokeweight=".05475mm">
                  <v:stroke endcap="round"/>
                  <v:path arrowok="t" textboxrect="0,0,605741,22315"/>
                </v:shape>
                <v:shape id="Shape 326" o:spid="_x0000_s1221" style="position:absolute;left:30628;top:3691;width:664;height:664;visibility:visible;mso-wrap-style:square;v-text-anchor:top" coordsize="66393,663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" path="m,l66393,33197,,66394,,xe" fillcolor="black" stroked="f" strokeweight="0">
                  <v:stroke endcap="round"/>
                  <v:path arrowok="t" textboxrect="0,0,66393,66394"/>
                </v:shape>
                <v:shape id="Shape 327" o:spid="_x0000_s1222" style="position:absolute;left:27827;top:8941;width:2884;height:0;visibility:visible;mso-wrap-style:square;v-text-anchor:top" coordsize="2883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" path="m,l288362,e" filled="f" strokeweight=".05475mm">
                  <v:stroke endcap="round"/>
                  <v:path arrowok="t" textboxrect="0,0,288362,0"/>
                </v:shape>
                <v:shape id="Shape 328" o:spid="_x0000_s1223" style="position:absolute;left:30628;top:8609;width:664;height:663;visibility:visible;mso-wrap-style:square;v-text-anchor:top" coordsize="66393,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" path="m,l66393,33197,,66393,,xe" fillcolor="black" stroked="f" strokeweight="0">
                  <v:stroke endcap="round"/>
                  <v:path arrowok="t" textboxrect="0,0,66393,66393"/>
                </v:shape>
                <v:shape id="Shape 329" o:spid="_x0000_s1224" style="position:absolute;left:31292;top:7745;width:5302;height:5;visibility:visible;mso-wrap-style:square;v-text-anchor:top" coordsize="530201,47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" path="m,473l530201,e" filled="f" strokeweight=".05475mm">
                  <v:stroke endcap="round"/>
                  <v:path arrowok="t" textboxrect="0,0,530201,473"/>
                </v:shape>
                <v:shape id="Shape 330" o:spid="_x0000_s1225" style="position:absolute;left:36510;top:7413;width:665;height:664;visibility:visible;mso-wrap-style:square;v-text-anchor:top" coordsize="66473,663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" path="m,l66473,33118,79,66393,,xe" fillcolor="black" stroked="f" strokeweight="0">
                  <v:stroke endcap="round"/>
                  <v:path arrowok="t" textboxrect="0,0,66473,66393"/>
                </v:shape>
                <v:rect id="Rectangle 331" o:spid="_x0000_s1226" style="position:absolute;left:32087;top:6442;width:519;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32" o:spid="_x0000_s1227" style="position:absolute;left:32477;top:6442;width:372;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r</w:t>
                        </w:r>
                      </w:p>
                    </w:txbxContent>
                  </v:textbox>
                </v:rect>
                <v:rect id="Rectangle 333" o:spid="_x0000_s1228" style="position:absolute;left:32757;top:6442;width:519;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34" o:spid="_x0000_s1229" style="position:absolute;left:33147;top:6442;width:258;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un2MoAAADi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dPoCv4/CGxByeQcAAP//AwBQSwECLQAUAAYACAAAACEAnK1jM+8AAACIAQAAEwAA&#13;&#10;AAAAAAAAAAAAAAAAAAAAW0NvbnRlbnRfVHlwZXNdLnhtbFBLAQItABQABgAIAAAAIQBR5/GmvwAA&#13;&#10;ABYBAAALAAAAAAAAAAAAAAAAACABAABfcmVscy8ucmVsc1BLAQItABQABgAIAAAAIQAsi6fY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35" o:spid="_x0000_s1230" style="position:absolute;left:33340;top:6442;width:564;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IxBc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dPoCv4/CGxByeQcAAP//AwBQSwECLQAUAAYACAAAACEAnK1jM+8AAACIAQAAEwAA&#13;&#10;AAAAAAAAAAAAAAAAAAAAW0NvbnRlbnRfVHlwZXNdLnhtbFBLAQItABQABgAIAAAAIQBR5/GmvwAA&#13;&#10;ABYBAAALAAAAAAAAAAAAAAAAACABAABfcmVscy8ucmVsc1BLAQItABQABgAIAAAAIQCpUjE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36" o:spid="_x0000_s1231" style="position:absolute;left:33764;top:6442;width:258;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77uM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Uslyv4fRTegJD7HwAAAP//AwBQSwECLQAUAAYACAAAACEAnK1jM+8AAACIAQAAEwAA&#13;&#10;AAAAAAAAAAAAAAAAAAAAW0NvbnRlbnRfVHlwZXNdLnhtbFBLAQItABQABgAIAAAAIQBR5/GmvwAA&#13;&#10;ABYBAAALAAAAAAAAAAAAAAAAACABAABfcmVscy8ucmVsc1BLAQItABQABgAIAAAAIQBnPvu4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37" o:spid="_x0000_s1232" style="position:absolute;left:33957;top:6442;width:563;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dtZcoAAADi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Di521l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38" o:spid="_x0000_s1233" style="position:absolute;left:34380;top:6442;width:497;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g</w:t>
                        </w:r>
                      </w:p>
                    </w:txbxContent>
                  </v:textbox>
                </v:rect>
                <v:rect id="Rectangle 339" o:spid="_x0000_s1234" style="position:absolute;left:34754;top:6442;width:237;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40" o:spid="_x0000_s1235" style="position:absolute;left:34932;top:6442;width:661;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vTfcoAAADiAAAADwAAAGRycy9kb3ducmV2LnhtbESPQWvC&#13;&#10;QBCF7wX/wzJCb3VjW0S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B6S9N9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41" o:spid="_x0000_s1236" style="position:absolute;left:35429;top:6442;width:519;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FoM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NIC/R+ENCDl/AQAA//8DAFBLAQItABQABgAIAAAAIQCcrWMz7wAAAIgBAAATAAAA&#13;&#10;AAAAAAAAAAAAAAAAAABbQ29udGVudF9UeXBlc10ueG1sUEsBAi0AFAAGAAgAAAAhAFHn8aa/AAAA&#13;&#10;FgEAAAsAAAAAAAAAAAAAAAAAIAEAAF9yZWxzLy5yZWxzUEsBAi0AFAAGAAgAAAAhAP+SRa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42" o:spid="_x0000_s1237" style="position:absolute;left:35819;top:6442;width:364;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6PHc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DH+jx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43" o:spid="_x0000_s1238" style="position:absolute;left:36092;top:6442;width:518;height:1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cZwMoAAADi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C0JxnA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 xml:space="preserve">a </w:t>
                        </w:r>
                      </w:p>
                    </w:txbxContent>
                  </v:textbox>
                </v:rect>
                <v:shape id="Shape 32007" o:spid="_x0000_s1239" style="position:absolute;left:37175;top:3050;width:15647;height:9388;visibility:visible;mso-wrap-style:square;v-text-anchor:top" coordsize="1564660,9388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" path="m,l1564660,r,938812l,938812,,e" fillcolor="#c6d8f0" stroked="f" strokeweight="0">
                  <v:stroke endcap="round"/>
                  <v:path arrowok="t" textboxrect="0,0,1564660,938812"/>
                </v:shape>
                <v:shape id="Shape 345" o:spid="_x0000_s1240" style="position:absolute;left:37175;top:3050;width:15647;height:9388;visibility:visible;mso-wrap-style:square;v-text-anchor:top" coordsize="1564660,9388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" path="m,938812r1564660,l1564660,,,,,938812xe" filled="f" strokecolor="blue" strokeweight=".05256mm">
                  <v:stroke endcap="round"/>
                  <v:path arrowok="t" textboxrect="0,0,1564660,938812"/>
                </v:shape>
                <v:rect id="Rectangle 346" o:spid="_x0000_s1241" style="position:absolute;left:38557;top:7354;width:545;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Q23c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KeUNt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47" o:spid="_x0000_s1242" style="position:absolute;left:38967;top:7354;width:57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48" o:spid="_x0000_s1243" style="position:absolute;left:39396;top:7354;width:699;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jQJ8oAAADiAAAADwAAAGRycy9kb3ducmV2LnhtbESPwWrC&#13;&#10;QBCG7wXfYRmht7qxLa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AXmNA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49" o:spid="_x0000_s1244" style="position:absolute;left:39922;top:7354;width:61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FG+s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3zH8PwpvQMjJAwAA//8DAFBLAQItABQABgAIAAAAIQCcrWMz7wAAAIgBAAATAAAA&#13;&#10;AAAAAAAAAAAAAAAAAABbQ29udGVudF9UeXBlc10ueG1sUEsBAi0AFAAGAAgAAAAhAFHn8aa/AAAA&#13;&#10;FgEAAAsAAAAAAAAAAAAAAAAAIAEAAF9yZWxzLy5yZWxzUEsBAi0AFAAGAAgAAAAhAJJBRv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C</w:t>
                        </w:r>
                      </w:p>
                    </w:txbxContent>
                  </v:textbox>
                </v:rect>
                <v:rect id="Rectangle 350" o:spid="_x0000_s1245" style="position:absolute;left:40381;top:7354;width:63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K</w:t>
                        </w:r>
                      </w:p>
                    </w:txbxContent>
                  </v:textbox>
                </v:rect>
                <v:rect id="Rectangle 351" o:spid="_x0000_s1246" style="position:absolute;left:40855;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NKPc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wNIC/R+ENCDl/AQAA//8DAFBLAQItABQABgAIAAAAIQCcrWMz7wAAAIgBAAATAAAA&#13;&#10;AAAAAAAAAAAAAAAAAABbQ29udGVudF9UeXBlc10ueG1sUEsBAi0AFAAGAAgAAAAhAFHn8aa/AAAA&#13;&#10;FgEAAAsAAAAAAAAAAAAAAAAAIAEAAF9yZWxzLy5yZWxzUEsBAi0AFAAGAAgAAAAhAIlzSj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2" o:spid="_x0000_s1247" style="position:absolute;left:41278;top:7354;width:727;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x+AgM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EcfgI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D</w:t>
                        </w:r>
                      </w:p>
                    </w:txbxContent>
                  </v:textbox>
                </v:rect>
                <v:rect id="Rectangle 353" o:spid="_x0000_s1248" style="position:absolute;left:41825;top:7354;width:26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YWXc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DCxhZ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 xml:space="preserve"> </w:t>
                        </w:r>
                      </w:p>
                    </w:txbxContent>
                  </v:textbox>
                </v:rect>
                <v:rect id="Rectangle 354" o:spid="_x0000_s1249" style="position:absolute;left:42021;top:7354;width:735;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G</w:t>
                        </w:r>
                      </w:p>
                    </w:txbxContent>
                  </v:textbox>
                </v:rect>
                <v:rect id="Rectangle 355" o:spid="_x0000_s1250" style="position:absolute;left:42574;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6" o:spid="_x0000_s1251" style="position:absolute;left:42997;top:7354;width:76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U5QM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NF1OU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N</w:t>
                        </w:r>
                      </w:p>
                    </w:txbxContent>
                  </v:textbox>
                </v:rect>
                <v:rect id="Rectangle 357" o:spid="_x0000_s1252" style="position:absolute;left:43568;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8" o:spid="_x0000_s1253" style="position:absolute;left:43991;top:7354;width:65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R</w:t>
                        </w:r>
                      </w:p>
                    </w:txbxContent>
                  </v:textbox>
                </v:rect>
                <v:rect id="Rectangle 359" o:spid="_x0000_s1254" style="position:absolute;left:44480;top:7354;width:699;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BJZ8kAAADi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3zH8PwpvQMjJAwAA//8DAFBLAQItABQABgAIAAAAIQCcrWMz7wAAAIgBAAATAAAA&#13;&#10;AAAAAAAAAAAAAAAAAABbQ29udGVudF9UeXBlc10ueG1sUEsBAi0AFAAGAAgAAAAhAFHn8aa/AAAA&#13;&#10;FgEAAAsAAAAAAAAAAAAAAAAAIAEAAF9yZWxzLy5yZWxzUEsBAi0AFAAGAAgAAAAhAOSgSW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60" o:spid="_x0000_s1255" style="position:absolute;left:45005;top:7354;width:48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L</w:t>
                        </w:r>
                      </w:p>
                    </w:txbxContent>
                  </v:textbox>
                </v:rect>
                <v:rect id="Rectangle 361" o:spid="_x0000_s1256" style="position:absolute;left:45372;top:7354;width:30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rQc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2zSG/0fhDQi5uAIAAP//AwBQSwECLQAUAAYACAAAACEAnK1jM+8AAACIAQAAEwAA&#13;&#10;AAAAAAAAAAAAAAAAAAAAW0NvbnRlbnRfVHlwZXNdLnhtbFBLAQItABQABgAIAAAAIQBR5/GmvwAA&#13;&#10;ABYBAAALAAAAAAAAAAAAAAAAACABAABfcmVscy8ucmVsc1BLAQItABQABgAIAAAAIQBSVit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I</w:t>
                        </w:r>
                      </w:p>
                    </w:txbxContent>
                  </v:textbox>
                </v:rect>
                <v:rect id="Rectangle 362" o:spid="_x0000_s1257" style="position:absolute;left:45603;top:7354;width:552;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rh/M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3gZTGH30fhDQi5/QEAAP//AwBQSwECLQAUAAYACAAAACEAnK1jM+8AAACIAQAAEwAA&#13;&#10;AAAAAAAAAAAAAAAAAAAAW0NvbnRlbnRfVHlwZXNdLnhtbFBLAQItABQABgAIAAAAIQBR5/GmvwAA&#13;&#10;ABYBAAALAAAAAAAAAAAAAAAAACABAABfcmVscy8ucmVsc1BLAQItABQABgAIAAAAIQCcOuH8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Z</w:t>
                        </w:r>
                      </w:p>
                    </w:txbxContent>
                  </v:textbox>
                </v:rect>
                <v:rect id="Rectangle 363" o:spid="_x0000_s1258" style="position:absolute;left:46018;top:7354;width:699;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N3Ic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UsV0v4fRTegJD7HwAAAP//AwBQSwECLQAUAAYACAAAACEAnK1jM+8AAACIAQAAEwAA&#13;&#10;AAAAAAAAAAAAAAAAAAAAW0NvbnRlbnRfVHlwZXNdLnhtbFBLAQItABQABgAIAAAAIQBR5/GmvwAA&#13;&#10;ABYBAAALAAAAAAAAAAAAAAAAACABAABfcmVscy8ucmVsc1BLAQItABQABgAIAAAAIQAZ43ch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64" o:spid="_x0000_s1259" style="position:absolute;left:46543;top:7354;width:57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UEXM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GX/B+FN6AkLMXAAAA//8DAFBLAQItABQABgAIAAAAIQCcrWMz7wAAAIgBAAATAAAA&#13;&#10;AAAAAAAAAAAAAAAAAABbQ29udGVudF9UeXBlc10ueG1sUEsBAi0AFAAGAAgAAAAhAFHn8aa/AAAA&#13;&#10;FgEAAAsAAAAAAAAAAAAAAAAAIAEAAF9yZWxzLy5yZWxzUEsBAi0AFAAGAAgAAAAhAEHlBF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65" o:spid="_x0000_s1260" style="position:absolute;left:46973;top:7354;width:30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ySgc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GX/B+FN6AkLMXAAAA//8DAFBLAQItABQABgAIAAAAIQCcrWMz7wAAAIgBAAATAAAA&#13;&#10;AAAAAAAAAAAAAAAAAABbQ29udGVudF9UeXBlc10ueG1sUEsBAi0AFAAGAAgAAAAhAFHn8aa/AAAA&#13;&#10;FgEAAAsAAAAAAAAAAAAAAAAAIAEAAF9yZWxzLy5yZWxzUEsBAi0AFAAGAAgAAAAhAMQ8ko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I</w:t>
                        </w:r>
                      </w:p>
                    </w:txbxContent>
                  </v:textbox>
                </v:rect>
                <v:rect id="Rectangle 366" o:spid="_x0000_s1261" style="position:absolute;left:47204;top:7354;width:78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BYPM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sEkjuH5KLwBIZf/AAAA//8DAFBLAQItABQABgAIAAAAIQCcrWMz7wAAAIgBAAATAAAA&#13;&#10;AAAAAAAAAAAAAAAAAABbQ29udGVudF9UeXBlc10ueG1sUEsBAi0AFAAGAAgAAAAhAFHn8aa/AAAA&#13;&#10;FgEAAAsAAAAAAAAAAAAAAAAAIAEAAF9yZWxzLy5yZWxzUEsBAi0AFAAGAAgAAAAhAApQWD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O</w:t>
                        </w:r>
                      </w:p>
                    </w:txbxContent>
                  </v:textbox>
                </v:rect>
                <v:rect id="Rectangle 367" o:spid="_x0000_s1262" style="position:absolute;left:47791;top:7354;width:76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4nO4c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aA/+Ia/R+ENCDl9AQAA//8DAFBLAQItABQABgAIAAAAIQCcrWMz7wAAAIgBAAATAAAA&#13;&#10;AAAAAAAAAAAAAAAAAABbQ29udGVudF9UeXBlc10ueG1sUEsBAi0AFAAGAAgAAAAhAFHn8aa/AAAA&#13;&#10;FgEAAAsAAAAAAAAAAAAAAAAAIAEAAF9yZWxzLy5yZWxzUEsBAi0AFAAGAAgAAAAhAI+JzuH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N</w:t>
                        </w:r>
                      </w:p>
                    </w:txbxContent>
                  </v:textbox>
                </v:rect>
                <v:rect id="Rectangle 368" o:spid="_x0000_s1263" style="position:absolute;left:48362;top:7354;width:26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 xml:space="preserve"> </w:t>
                        </w:r>
                      </w:p>
                    </w:txbxContent>
                  </v:textbox>
                </v:rect>
                <v:rect id="Rectangle 369" o:spid="_x0000_s1264" style="position:absolute;left:48558;top:7354;width:546;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UoG8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ZxvB8FN6AkMsHAAAA//8DAFBLAQItABQABgAIAAAAIQCcrWMz7wAAAIgBAAATAAAA&#13;&#10;AAAAAAAAAAAAAAAAAABbQ29udGVudF9UeXBlc10ueG1sUEsBAi0AFAAGAAgAAAAhAFHn8aa/AAAA&#13;&#10;FgEAAAsAAAAAAAAAAAAAAAAAIAEAAF9yZWxzLy5yZWxzUEsBAi0AFAAGAAgAAAAhAD+FKBv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70" o:spid="_x0000_s1265" style="position:absolute;left:48968;top:7354;width:600;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Y</w:t>
                        </w:r>
                      </w:p>
                    </w:txbxContent>
                  </v:textbox>
                </v:rect>
                <v:rect id="Rectangle 371" o:spid="_x0000_s1266" style="position:absolute;left:49419;top:7354;width:545;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ck3MkAAADi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D4OYC/R+ENCDl/AQAA//8DAFBLAQItABQABgAIAAAAIQCcrWMz7wAAAIgBAAATAAAA&#13;&#10;AAAAAAAAAAAAAAAAAABbQ29udGVudF9UeXBlc10ueG1sUEsBAi0AFAAGAAgAAAAhAFHn8aa/AAAA&#13;&#10;FgEAAAsAAAAAAAAAAAAAAAAAIAEAAF9yZWxzLy5yZWxzUEsBAi0AFAAGAAgAAAAhACS3JNz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72" o:spid="_x0000_s1267" style="position:absolute;left:49829;top:7354;width:571;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73" o:spid="_x0000_s1268" style="position:absolute;left:50258;top:7354;width:563;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J4vMoAAADi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9HUKv4/CGxByeQcAAP//AwBQSwECLQAUAAYACAAAACEAnK1jM+8AAACIAQAAEwAA&#13;&#10;AAAAAAAAAAAAAAAAAAAAW0NvbnRlbnRfVHlwZXNdLnhtbFBLAQItABQABgAIAAAAIQBR5/GmvwAA&#13;&#10;ABYBAAALAAAAAAAAAAAAAAAAACABAABfcmVscy8ucmVsc1BLAQItABQABgAIAAAAIQBvAni8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74" o:spid="_x0000_s1269" style="position:absolute;left:50681;top:7354;width:1008;height:11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4"/>
                          </w:rPr>
                          <w:t xml:space="preserve">M </w:t>
                        </w:r>
                      </w:p>
                    </w:txbxContent>
                  </v:textbox>
                </v:rect>
                <v:shape id="Shape 375" o:spid="_x0000_s1270" style="position:absolute;left:16092;top:7744;width:37793;height:15725;visibility:visible;mso-wrap-style:square;v-text-anchor:top" coordsize="3779298,15724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" path="m3672848,r106450,l3779298,1572451,,1572451e" filled="f" strokeweight=".05475mm">
                  <v:stroke endcap="round"/>
                  <v:path arrowok="t" textboxrect="0,0,3779298,1572451"/>
                </v:shape>
                <v:shape id="Shape 376" o:spid="_x0000_s1271" style="position:absolute;left:16092;top:19579;width:0;height:3890;visibility:visible;mso-wrap-style:square;v-text-anchor:top" coordsize="0,3889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" path="m,388945l,e" filled="f" strokeweight=".05475mm">
                  <v:stroke endcap="round"/>
                  <v:path arrowok="t" textboxrect="0,0,0,388945"/>
                </v:shape>
                <v:shape id="Shape 377" o:spid="_x0000_s1272" style="position:absolute;left:15760;top:18998;width:664;height:664;visibility:visible;mso-wrap-style:square;v-text-anchor:top" coordsize="66393,664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" path="m33197,l66393,66433,,66433,33197,xe" fillcolor="black" stroked="f" strokeweight="0">
                  <v:stroke endcap="round"/>
                  <v:path arrowok="t" textboxrect="0,0,66393,66433"/>
                </v:shape>
                <v:rect id="Rectangle 378" o:spid="_x0000_s1273" style="position:absolute;left:31128;top:21782;width:950;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W</w:t>
                        </w:r>
                      </w:p>
                    </w:txbxContent>
                  </v:textbox>
                </v:rect>
                <v:rect id="Rectangle 379" o:spid="_x0000_s1274" style="position:absolute;left:31843;top:21782;width:52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QnhskAAADi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BjH8PwpvQMjJAwAA//8DAFBLAQItABQABgAIAAAAIQCcrWMz7wAAAIgBAAATAAAA&#13;&#10;AAAAAAAAAAAAAAAAAABbQ29udGVudF9UeXBlc10ueG1sUEsBAi0AFAAGAAgAAAAhAFHn8aa/AAAA&#13;&#10;FgEAAAsAAAAAAAAAAAAAAAAAIAEAAF9yZWxzLy5yZWxzUEsBAi0AFAAGAAgAAAAhAElkJ4b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80" o:spid="_x0000_s1275" style="position:absolute;left:32239;top:21782;width:5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b</w:t>
                        </w:r>
                      </w:p>
                    </w:txbxContent>
                  </v:textbox>
                </v:rect>
                <v:rect id="Rectangle 381" o:spid="_x0000_s1276" style="position:absolute;left:32663;top:21782;width:496;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S</w:t>
                        </w:r>
                      </w:p>
                    </w:txbxContent>
                  </v:textbox>
                </v:rect>
                <v:rect id="Rectangle 382" o:spid="_x0000_s1277" style="position:absolute;left:33035;top:21782;width:2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83" o:spid="_x0000_s1278" style="position:absolute;left:33229;top:21782;width:3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84" o:spid="_x0000_s1279" style="position:absolute;left:33502;top:21782;width:52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85" o:spid="_x0000_s1280" style="position:absolute;left:33899;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6" o:spid="_x0000_s1281" style="position:absolute;left:34078;top:21766;width:1026;height:103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sz w:val="12"/>
                          </w:rPr>
                          <w:t>ß</w:t>
                        </w:r>
                      </w:p>
                    </w:txbxContent>
                  </v:textbox>
                </v:rect>
                <v:rect id="Rectangle 387" o:spid="_x0000_s1282" style="position:absolute;left:34851;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8" o:spid="_x0000_s1283" style="position:absolute;left:35029;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9" o:spid="_x0000_s1284" style="position:absolute;left:35207;top:21782;width:661;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90" o:spid="_x0000_s1285" style="position:absolute;left:35704;top:21782;width:52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91" o:spid="_x0000_s1286" style="position:absolute;left:36101;top:21782;width:85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2"/>
                          </w:rPr>
                          <w:t>m</w:t>
                        </w:r>
                      </w:p>
                    </w:txbxContent>
                  </v:textbox>
                </v:rect>
                <v:rect id="Rectangle 392" o:spid="_x0000_s1287" style="position:absolute;left:36742;top:21782;width:51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51qs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rBc7yAv0fhDQiZ3gAAAP//AwBQSwECLQAUAAYACAAAACEAnK1jM+8AAACIAQAAEwAA&#13;&#10;AAAAAAAAAAAAAAAAAAAAW0NvbnRlbnRfVHlwZXNdLnhtbFBLAQItABQABgAIAAAAIQBR5/GmvwAA&#13;&#10;ABYBAAALAAAAAAAAAAAAAAAAACABAABfcmVscy8ucmVsc1BLAQItABQABgAIAAAAIQBqjnWq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93" o:spid="_x0000_s1288" style="position:absolute;left:37132;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1fjd8kAAADiAAAADwAAAGRycy9kb3ducmV2LnhtbESPS4vC&#13;&#10;QBCE7wv+h6GFva0TFRY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O9X43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94" o:spid="_x0000_s1289" style="position:absolute;left:37555;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1GQCs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8Tf8PwpvQMjJAwAA//8DAFBLAQItABQABgAIAAAAIQCcrWMz7wAAAIgBAAATAAAA&#13;&#10;AAAAAAAAAAAAAAAAAABbQ29udGVudF9UeXBlc10ueG1sUEsBAi0AFAAGAAgAAAAhAFHn8aa/AAAA&#13;&#10;FgEAAAsAAAAAAAAAAAAAAAAAIAEAAF9yZWxzLy5yZWxzUEsBAi0AFAAGAAgAAAAhALdRkA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95" o:spid="_x0000_s1290" style="position:absolute;left:37978;top:21782;width:237;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gG18kAAADi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8Tf8PwpvQMjJAwAA//8DAFBLAQItABQABgAIAAAAIQCcrWMz7wAAAIgBAAATAAAA&#13;&#10;AAAAAAAAAAAAAAAAAABbQ29udGVudF9UeXBlc10ueG1sUEsBAi0AFAAGAAgAAAAhAFHn8aa/AAAA&#13;&#10;FgEAAAsAAAAAAAAAAAAAAAAAIAEAAF9yZWxzLy5yZWxzUEsBAi0AFAAGAAgAAAAhADKIBt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96" o:spid="_x0000_s1291" style="position:absolute;left:38156;top:21782;width:5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Mas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PzkzGr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P</w:t>
                        </w:r>
                      </w:p>
                    </w:txbxContent>
                  </v:textbox>
                </v:rect>
                <v:rect id="Rectangle 397" o:spid="_x0000_s1292" style="position:absolute;left:38576;top:21782;width:372;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r</w:t>
                        </w:r>
                      </w:p>
                    </w:txbxContent>
                  </v:textbox>
                </v:rect>
                <v:rect id="Rectangle 398" o:spid="_x0000_s1293" style="position:absolute;left:38856;top:21782;width:52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gqkMoAAADiAAAADwAAAGRycy9kb3ducmV2LnhtbESPwWrC&#13;&#10;QBCG74LvsIzQm25soZ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BM6CqQ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99" o:spid="_x0000_s1294" style="position:absolute;left:39253;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400" o:spid="_x0000_s1295" style="position:absolute;left:39676;top:21782;width:2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8t+/8kAAADiAAAADwAAAGRycy9kb3ducmV2LnhtbESPQWvC&#13;&#10;QBCF7wX/wzJCb3VTE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HvLfv/JAAAA&#13;&#10;4gAAAA8AAAAAAAAAAAAAAAAACAIAAGRycy9kb3ducmV2LnhtbFBLBQYAAAAAAwADALcAAAD+AgAA&#13;&#10;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401" o:spid="_x0000_s1296" style="position:absolute;left:39870;top:21782;width:43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c</w:t>
                        </w:r>
                      </w:p>
                    </w:txbxContent>
                  </v:textbox>
                </v:rect>
                <v:rect id="Rectangle 402" o:spid="_x0000_s1297" style="position:absolute;left:40200;top:21782;width:3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4in8oAAADiAAAADwAAAGRycy9kb3ducmV2LnhtbESPQWvC&#13;&#10;QBSE7wX/w/IKvdVNQyk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AwfiKfygAA&#13;&#10;AOIAAAAPAAAAAAAAAAAAAAAAAAgCAABkcnMvZG93bnJldi54bWxQSwUGAAAAAAMAAwC3AAAA/wIA&#13;&#10;AAAA&#13;&#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403" o:spid="_x0000_s1298" style="position:absolute;left:40473;top:21782;width:258;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404" o:spid="_x0000_s1299" style="position:absolute;left:40667;top:21782;width:564;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" filled="f" stroked="f">
                  <v:textbox inset="0,0,0,0">
                    <w:txbxContent>
                      <w:p w:rsidR="00871A4C" w:rsidRDefault="00871A4C" w:rsidP="00CF1F7C">
                        <w:pPr>
                          <w:spacing w:line="276" w:lineRule="auto"/>
                        </w:pPr>
                        <w:r>
                          <w:rPr>
                            <w:rFonts w:ascii="Calibri" w:eastAsia="Calibri" w:hAnsi="Calibri" w:cs="Calibri"/>
                            <w:b/>
                            <w:sz w:val="12"/>
                          </w:rPr>
                          <w:t>o</w:t>
                        </w:r>
                      </w:p>
                    </w:txbxContent>
                  </v:textbox>
                </v:rect>
                <v:rect id="Rectangle 405" o:spid="_x0000_s1300" style="position:absolute;left:41091;top:21782;width:563;height:1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" filled="f" stroked="f">
                  <v:textbox inset="0,0,0,0">
                    <w:txbxContent>
                      <w:p w:rsidR="00871A4C" w:rsidRDefault="00871A4C" w:rsidP="00CF1F7C">
                        <w:pPr>
                          <w:spacing w:line="276" w:lineRule="auto"/>
                        </w:pPr>
                        <w:r>
                          <w:rPr>
                            <w:rFonts w:ascii="Calibri" w:eastAsia="Calibri" w:hAnsi="Calibri" w:cs="Calibri"/>
                            <w:b/>
                            <w:sz w:val="12"/>
                          </w:rPr>
                          <w:t xml:space="preserve">n </w:t>
                        </w:r>
                      </w:p>
                    </w:txbxContent>
                  </v:textbox>
                </v:rect>
                <v:rect id="Rectangle 3089" o:spid="_x0000_s1301" style="position:absolute;left:19009;top:24538;width:3954;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" filled="f" stroked="f">
                  <v:textbox inset="0,0,0,0">
                    <w:txbxContent>
                      <w:p w:rsidR="00871A4C" w:rsidRDefault="00871A4C" w:rsidP="00CF1F7C">
                        <w:pPr>
                          <w:spacing w:line="276" w:lineRule="auto"/>
                        </w:pPr>
                        <w:r>
                          <w:rPr>
                            <w:sz w:val="18"/>
                          </w:rPr>
                          <w:t>Figure</w:t>
                        </w:r>
                      </w:p>
                    </w:txbxContent>
                  </v:textbox>
                </v:rect>
                <v:rect id="Rectangle 3090" o:spid="_x0000_s1302" style="position:absolute;left:22267;top:24538;width:1178;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" filled="f" stroked="f">
                  <v:textbox inset="0,0,0,0">
                    <w:txbxContent>
                      <w:p w:rsidR="00871A4C" w:rsidRDefault="00871A4C" w:rsidP="00CF1F7C">
                        <w:pPr>
                          <w:spacing w:line="276" w:lineRule="auto"/>
                        </w:pPr>
                        <w:r>
                          <w:rPr>
                            <w:sz w:val="18"/>
                          </w:rPr>
                          <w:t>1:</w:t>
                        </w:r>
                      </w:p>
                    </w:txbxContent>
                  </v:textbox>
                </v:rect>
                <v:rect id="Rectangle 3091" o:spid="_x0000_s1303" style="position:absolute;left:23506;top:24538;width:4794;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iEx8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" filled="f" stroked="f">
                  <v:textbox inset="0,0,0,0">
                    <w:txbxContent>
                      <w:p w:rsidR="00871A4C" w:rsidRDefault="00871A4C" w:rsidP="00CF1F7C">
                        <w:pPr>
                          <w:spacing w:line="276" w:lineRule="auto"/>
                        </w:pPr>
                        <w:r>
                          <w:rPr>
                            <w:sz w:val="18"/>
                          </w:rPr>
                          <w:t>General</w:t>
                        </w:r>
                      </w:p>
                    </w:txbxContent>
                  </v:textbox>
                </v:rect>
                <v:rect id="Rectangle 3092" o:spid="_x0000_s1304" style="position:absolute;left:27395;top:24538;width:4461;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ROes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" filled="f" stroked="f">
                  <v:textbox inset="0,0,0,0">
                    <w:txbxContent>
                      <w:p w:rsidR="00871A4C" w:rsidRDefault="00871A4C" w:rsidP="00CF1F7C">
                        <w:pPr>
                          <w:spacing w:line="276" w:lineRule="auto"/>
                        </w:pPr>
                        <w:r>
                          <w:rPr>
                            <w:sz w:val="18"/>
                          </w:rPr>
                          <w:t>System</w:t>
                        </w:r>
                      </w:p>
                    </w:txbxContent>
                  </v:textbox>
                </v:rect>
                <v:rect id="Rectangle 3093" o:spid="_x0000_s1305" style="position:absolute;left:31034;top:24538;width:5174;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3Yp8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" filled="f" stroked="f">
                  <v:textbox inset="0,0,0,0">
                    <w:txbxContent>
                      <w:p w:rsidR="00871A4C" w:rsidRDefault="00871A4C" w:rsidP="00CF1F7C">
                        <w:pPr>
                          <w:spacing w:line="276" w:lineRule="auto"/>
                        </w:pPr>
                        <w:r>
                          <w:rPr>
                            <w:sz w:val="18"/>
                          </w:rPr>
                          <w:t xml:space="preserve">Schema. </w:t>
                        </w:r>
                      </w:p>
                    </w:txbxContent>
                  </v:textbox>
                </v:rect>
                <w10:wrap type="topAndBottom" anchorx="margin"/>
              </v:group>
            </w:pict>
          </mc:Fallback>
        </mc:AlternateContent>
      </w:r>
    </w:p>
    <w:p w:rsidR="00E85221" w:rsidRDefault="00E85221" w:rsidP="00E85221"/>
    <w:p w:rsidR="00E85221" w:rsidRPr="00E96BE1" w:rsidRDefault="00E85221" w:rsidP="00E85221">
      <w:pPr>
        <w:rPr>
          <w:rStyle w:val="Strong"/>
          <w:rFonts w:ascii="Arial Black" w:hAnsi="Arial Black"/>
          <w:u w:val="single"/>
        </w:rPr>
      </w:pPr>
      <w:r w:rsidRPr="00E96BE1">
        <w:rPr>
          <w:rStyle w:val="Strong"/>
          <w:rFonts w:ascii="Arial Black" w:hAnsi="Arial Black"/>
          <w:u w:val="single"/>
        </w:rPr>
        <w:t xml:space="preserve"> Background </w:t>
      </w:r>
    </w:p>
    <w:p w:rsidR="00E85221" w:rsidRDefault="00E85221" w:rsidP="00E85221">
      <w:pPr>
        <w:rPr>
          <w:rStyle w:val="Strong"/>
        </w:rPr>
      </w:pPr>
      <w:r>
        <w:rPr>
          <w:rStyle w:val="Strong"/>
        </w:rPr>
        <w:t xml:space="preserve">                         </w:t>
      </w:r>
      <w:r w:rsidRPr="00E85221">
        <w:rPr>
          <w:rStyle w:val="Strong"/>
        </w:rPr>
        <w:t>There are several methods for forecasting future demand for the goods and services a business provides. The forecasts are used for planning production and business activities, purchasing materials, inventory management, scheduling work hours, advertising, and often more across most industries. Traditional forecasting approaches were primarily focused on experienced employee opinions or statistical analysis of past data, but in recent years Machine Learning techniques have been implemented with great success in this field.</w:t>
      </w:r>
    </w:p>
    <w:p w:rsidR="00E85221" w:rsidRPr="00E85221" w:rsidRDefault="00E85221" w:rsidP="00E85221">
      <w:pPr>
        <w:rPr>
          <w:rStyle w:val="Strong"/>
          <w:rFonts w:ascii="Arial Black" w:hAnsi="Arial Black"/>
        </w:rPr>
      </w:pPr>
    </w:p>
    <w:p w:rsidR="00E85221" w:rsidRPr="00E96BE1" w:rsidRDefault="00E85221" w:rsidP="00E85221">
      <w:pPr>
        <w:rPr>
          <w:rStyle w:val="Strong"/>
          <w:rFonts w:ascii="Arial Black" w:hAnsi="Arial Black"/>
          <w:u w:val="single"/>
        </w:rPr>
      </w:pPr>
      <w:r w:rsidRPr="00E96BE1">
        <w:rPr>
          <w:rStyle w:val="Strong"/>
          <w:rFonts w:ascii="Arial Black" w:hAnsi="Arial Black"/>
          <w:u w:val="single"/>
        </w:rPr>
        <w:t>Data Mining</w:t>
      </w:r>
    </w:p>
    <w:p w:rsidR="00E85221" w:rsidRDefault="00E85221" w:rsidP="00E85221">
      <w:pPr>
        <w:ind w:left="44"/>
        <w:rPr>
          <w:rStyle w:val="Strong"/>
        </w:rPr>
      </w:pPr>
      <w:r>
        <w:rPr>
          <w:rStyle w:val="Strong"/>
        </w:rPr>
        <w:t xml:space="preserve">                           </w:t>
      </w:r>
      <w:r w:rsidRPr="00E85221">
        <w:rPr>
          <w:rStyle w:val="Strong"/>
        </w:rPr>
        <w:t xml:space="preserve"> Data mining is described as a process for extracting usable data from a larger collection of raw data using statistical, artificial intelligence, Machine Learning and pattern recognition methods[10][11]. Data Mining is increasingly seen as a step in a systematic and iterative process of knowledge discovery, in which automated pattern recognition methods are combined with expert knowledge of the analyst. This process is called the Knowledge Discove</w:t>
      </w:r>
      <w:r w:rsidR="00E96BE1">
        <w:rPr>
          <w:rStyle w:val="Strong"/>
        </w:rPr>
        <w:t>ry in Databases (KDD) process</w:t>
      </w:r>
      <w:r w:rsidRPr="00E85221">
        <w:rPr>
          <w:rStyle w:val="Strong"/>
        </w:rPr>
        <w:t>.</w:t>
      </w:r>
    </w:p>
    <w:p w:rsidR="00E85221" w:rsidRPr="00E96BE1" w:rsidRDefault="00E85221" w:rsidP="00E85221">
      <w:pPr>
        <w:ind w:left="44"/>
        <w:rPr>
          <w:rStyle w:val="Strong"/>
          <w:rFonts w:ascii="Arial Black" w:hAnsi="Arial Black"/>
          <w:u w:val="single"/>
        </w:rPr>
      </w:pPr>
    </w:p>
    <w:p w:rsidR="00E85221" w:rsidRPr="00E96BE1" w:rsidRDefault="00E85221" w:rsidP="00E85221">
      <w:pPr>
        <w:rPr>
          <w:rStyle w:val="Strong"/>
          <w:rFonts w:ascii="Arial Black" w:hAnsi="Arial Black"/>
          <w:u w:val="single"/>
        </w:rPr>
      </w:pPr>
      <w:r w:rsidRPr="00E96BE1">
        <w:rPr>
          <w:rStyle w:val="Strong"/>
          <w:rFonts w:ascii="Arial Black" w:hAnsi="Arial Black"/>
          <w:u w:val="single"/>
        </w:rPr>
        <w:t xml:space="preserve">  Machine Learning</w:t>
      </w:r>
    </w:p>
    <w:p w:rsidR="00BE3B40" w:rsidRDefault="00BE3B40" w:rsidP="00E85221">
      <w:pPr>
        <w:rPr>
          <w:rStyle w:val="Strong"/>
        </w:rPr>
      </w:pPr>
      <w:r>
        <w:rPr>
          <w:noProof/>
          <w:lang w:val="en-IN" w:eastAsia="en-IN"/>
        </w:rPr>
        <w:lastRenderedPageBreak/>
        <w:drawing>
          <wp:anchor distT="0" distB="0" distL="114300" distR="114300" simplePos="0" relativeHeight="251659264" behindDoc="0" locked="0" layoutInCell="1" allowOverlap="0" wp14:anchorId="773A4B21" wp14:editId="126124E8">
            <wp:simplePos x="0" y="0"/>
            <wp:positionH relativeFrom="column">
              <wp:posOffset>-171450</wp:posOffset>
            </wp:positionH>
            <wp:positionV relativeFrom="paragraph">
              <wp:posOffset>996950</wp:posOffset>
            </wp:positionV>
            <wp:extent cx="5762625" cy="2524125"/>
            <wp:effectExtent l="0" t="0" r="0" b="0"/>
            <wp:wrapTopAndBottom/>
            <wp:docPr id="52777" name="Picture 52777"/>
            <wp:cNvGraphicFramePr/>
            <a:graphic xmlns:a="http://schemas.openxmlformats.org/drawingml/2006/main">
              <a:graphicData uri="http://schemas.openxmlformats.org/drawingml/2006/picture">
                <pic:pic xmlns:pic="http://schemas.openxmlformats.org/drawingml/2006/picture">
                  <pic:nvPicPr>
                    <pic:cNvPr id="52777" name="Picture 52777"/>
                    <pic:cNvPicPr/>
                  </pic:nvPicPr>
                  <pic:blipFill>
                    <a:blip r:embed="rId65"/>
                    <a:stretch>
                      <a:fillRect/>
                    </a:stretch>
                  </pic:blipFill>
                  <pic:spPr>
                    <a:xfrm>
                      <a:off x="0" y="0"/>
                      <a:ext cx="5762625" cy="2524125"/>
                    </a:xfrm>
                    <a:prstGeom prst="rect">
                      <a:avLst/>
                    </a:prstGeom>
                  </pic:spPr>
                </pic:pic>
              </a:graphicData>
            </a:graphic>
          </wp:anchor>
        </w:drawing>
      </w:r>
      <w:r w:rsidR="00E85221">
        <w:rPr>
          <w:rStyle w:val="Strong"/>
        </w:rPr>
        <w:t xml:space="preserve">                               </w:t>
      </w:r>
      <w:r w:rsidR="00E85221" w:rsidRPr="00E85221">
        <w:rPr>
          <w:rStyle w:val="Strong"/>
        </w:rPr>
        <w:t xml:space="preserve"> Machine Learning is the area of study which enables machines to learn without</w:t>
      </w:r>
      <w:r w:rsidR="00FB5061">
        <w:rPr>
          <w:rStyle w:val="Strong"/>
        </w:rPr>
        <w:t xml:space="preserve"> being explicitly programmed</w:t>
      </w:r>
      <w:r w:rsidR="00E85221" w:rsidRPr="00E85221">
        <w:rPr>
          <w:rStyle w:val="Strong"/>
        </w:rPr>
        <w:t>. Machine Learning is defined as the computer program learns from experience E with respect to some class of tasks T and performance measure P when its performance at tasks in T, as measured by P, strengthens with</w:t>
      </w:r>
    </w:p>
    <w:p w:rsidR="00BE3B40" w:rsidRPr="00BE3B40" w:rsidRDefault="00BE3B40" w:rsidP="00BE3B40"/>
    <w:p w:rsidR="00820489" w:rsidRPr="00E96BE1" w:rsidRDefault="00BE3B40" w:rsidP="00820489">
      <w:pPr>
        <w:jc w:val="center"/>
        <w:rPr>
          <w:rFonts w:ascii="Bodoni MT Black" w:hAnsi="Bodoni MT Black"/>
          <w:u w:val="single"/>
        </w:rPr>
      </w:pPr>
      <w:r w:rsidRPr="00E96BE1">
        <w:rPr>
          <w:rFonts w:ascii="Bodoni MT Black" w:hAnsi="Bodoni MT Black"/>
          <w:u w:val="single"/>
        </w:rPr>
        <w:t>Types of Machine Learning</w:t>
      </w:r>
    </w:p>
    <w:p w:rsidR="00BE3B40" w:rsidRPr="00E96BE1" w:rsidRDefault="00BE3B40" w:rsidP="00820489">
      <w:pPr>
        <w:rPr>
          <w:rStyle w:val="Strong"/>
          <w:rFonts w:ascii="Bodoni MT Black" w:hAnsi="Bodoni MT Black"/>
          <w:b w:val="0"/>
          <w:bCs w:val="0"/>
          <w:sz w:val="28"/>
          <w:szCs w:val="28"/>
          <w:u w:val="single"/>
        </w:rPr>
      </w:pPr>
      <w:r w:rsidRPr="00E96BE1">
        <w:rPr>
          <w:rStyle w:val="Strong"/>
          <w:rFonts w:ascii="Bodoni MT Black" w:hAnsi="Bodoni MT Black"/>
          <w:sz w:val="28"/>
          <w:szCs w:val="28"/>
          <w:u w:val="single"/>
        </w:rPr>
        <w:t>Supervised Learning</w:t>
      </w:r>
      <w:r w:rsidRPr="00E96BE1">
        <w:rPr>
          <w:rStyle w:val="Strong"/>
          <w:sz w:val="28"/>
          <w:szCs w:val="28"/>
          <w:u w:val="single"/>
        </w:rPr>
        <w:t xml:space="preserve">: </w:t>
      </w:r>
    </w:p>
    <w:p w:rsidR="00BE3B40" w:rsidRPr="00820489" w:rsidRDefault="00BE3B40" w:rsidP="00BE3B40">
      <w:pPr>
        <w:rPr>
          <w:rStyle w:val="Strong"/>
        </w:rPr>
      </w:pPr>
      <w:r w:rsidRPr="00820489">
        <w:rPr>
          <w:rStyle w:val="Strong"/>
        </w:rPr>
        <w:t xml:space="preserve">                The most popular model for performing Machine Learning processes is supervised learning. It is commonly used for data where the mapping between input-output data is accurate. Supervised learning is the subset of Machine Learning which concentrates on learning a model of classification or regression, that is, learning from labeled test data.</w:t>
      </w:r>
      <w:r w:rsidR="00820489" w:rsidRPr="00820489">
        <w:rPr>
          <w:rStyle w:val="Strong"/>
        </w:rPr>
        <w:t xml:space="preserve"> </w:t>
      </w:r>
    </w:p>
    <w:p w:rsidR="00820489" w:rsidRPr="00820489" w:rsidRDefault="00820489" w:rsidP="00820489">
      <w:pPr>
        <w:tabs>
          <w:tab w:val="left" w:pos="1275"/>
        </w:tabs>
        <w:rPr>
          <w:rStyle w:val="Strong"/>
        </w:rPr>
      </w:pPr>
      <w:r w:rsidRPr="00820489">
        <w:rPr>
          <w:rStyle w:val="Strong"/>
        </w:rPr>
        <w:tab/>
      </w:r>
    </w:p>
    <w:p w:rsidR="00820489" w:rsidRPr="00E96BE1" w:rsidRDefault="00BE3B40" w:rsidP="00BE3B40">
      <w:pPr>
        <w:rPr>
          <w:rStyle w:val="Strong"/>
          <w:sz w:val="28"/>
          <w:szCs w:val="28"/>
          <w:u w:val="single"/>
        </w:rPr>
      </w:pPr>
      <w:r w:rsidRPr="00820489">
        <w:rPr>
          <w:rStyle w:val="Strong"/>
        </w:rPr>
        <w:t xml:space="preserve"> </w:t>
      </w:r>
      <w:r w:rsidRPr="00E96BE1">
        <w:rPr>
          <w:rStyle w:val="Strong"/>
          <w:rFonts w:ascii="Bodoni MT Black" w:hAnsi="Bodoni MT Black"/>
          <w:sz w:val="28"/>
          <w:szCs w:val="28"/>
          <w:u w:val="single"/>
        </w:rPr>
        <w:t>Unsupervised Learning</w:t>
      </w:r>
      <w:r w:rsidRPr="00E96BE1">
        <w:rPr>
          <w:rStyle w:val="Strong"/>
          <w:sz w:val="28"/>
          <w:szCs w:val="28"/>
          <w:u w:val="single"/>
        </w:rPr>
        <w:t xml:space="preserve">: </w:t>
      </w:r>
    </w:p>
    <w:p w:rsidR="00BE3B40" w:rsidRPr="00820489" w:rsidRDefault="00BE3B40" w:rsidP="00BE3B40">
      <w:pPr>
        <w:rPr>
          <w:rStyle w:val="Strong"/>
        </w:rPr>
      </w:pPr>
      <w:r w:rsidRPr="00820489">
        <w:rPr>
          <w:rStyle w:val="Strong"/>
        </w:rPr>
        <w:t xml:space="preserve">                   The data is not explicitly labeled into different classes in the case of unsupervised learning that is there is only unlabeled data. By identifying implicit patterns the model can learn from the data. Unsupervised Learning categorizes the densities, structures, related segments, and other similar properties based on the data.</w:t>
      </w:r>
    </w:p>
    <w:p w:rsidR="00820489" w:rsidRPr="00820489" w:rsidRDefault="00820489" w:rsidP="00BE3B40">
      <w:pPr>
        <w:rPr>
          <w:rStyle w:val="Strong"/>
          <w:rFonts w:ascii="Bodoni MT Black" w:hAnsi="Bodoni MT Black"/>
        </w:rPr>
      </w:pPr>
    </w:p>
    <w:p w:rsidR="00820489" w:rsidRPr="00E96BE1" w:rsidRDefault="00BE3B40" w:rsidP="00BE3B40">
      <w:pPr>
        <w:rPr>
          <w:rStyle w:val="Strong"/>
          <w:sz w:val="28"/>
          <w:szCs w:val="28"/>
          <w:u w:val="single"/>
        </w:rPr>
      </w:pPr>
      <w:r w:rsidRPr="00820489">
        <w:rPr>
          <w:rStyle w:val="Strong"/>
          <w:rFonts w:ascii="Bodoni MT Black" w:hAnsi="Bodoni MT Black"/>
        </w:rPr>
        <w:t xml:space="preserve"> </w:t>
      </w:r>
      <w:r w:rsidRPr="00E96BE1">
        <w:rPr>
          <w:rStyle w:val="Strong"/>
          <w:rFonts w:ascii="Bodoni MT Black" w:hAnsi="Bodoni MT Black"/>
          <w:sz w:val="28"/>
          <w:szCs w:val="28"/>
          <w:u w:val="single"/>
        </w:rPr>
        <w:t>Reinforcement Learning</w:t>
      </w:r>
      <w:r w:rsidRPr="00E96BE1">
        <w:rPr>
          <w:rStyle w:val="Strong"/>
          <w:sz w:val="28"/>
          <w:szCs w:val="28"/>
          <w:u w:val="single"/>
        </w:rPr>
        <w:t>:</w:t>
      </w:r>
    </w:p>
    <w:p w:rsidR="00BE3B40" w:rsidRDefault="00820489" w:rsidP="00BE3B40">
      <w:pPr>
        <w:rPr>
          <w:rStyle w:val="Strong"/>
        </w:rPr>
      </w:pPr>
      <w:r w:rsidRPr="00820489">
        <w:rPr>
          <w:rStyle w:val="Strong"/>
        </w:rPr>
        <w:t xml:space="preserve">             </w:t>
      </w:r>
      <w:r w:rsidR="00BE3B40" w:rsidRPr="00820489">
        <w:rPr>
          <w:rStyle w:val="Strong"/>
        </w:rPr>
        <w:t xml:space="preserve"> Reinforcement Learning is a sub-field of Machine Learning. In a given scenario, it is about taking appropriate action to optimize reward. Various algorithms and computers are employed to determine the best possible action or path it will follow in a specific scenario.</w:t>
      </w:r>
    </w:p>
    <w:p w:rsidR="00E96BE1" w:rsidRPr="00E96BE1" w:rsidRDefault="00E96BE1" w:rsidP="00E96BE1">
      <w:pPr>
        <w:rPr>
          <w:rStyle w:val="Strong"/>
        </w:rPr>
      </w:pPr>
      <w:r w:rsidRPr="00E96BE1">
        <w:rPr>
          <w:rStyle w:val="Strong"/>
        </w:rPr>
        <w:t>Data Collection: Gather historical data on product sales, including variables like time, price, marketing efforts, and external factors (e.g., holidays, economic indicators).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Data Preprocessing:</w:t>
      </w:r>
    </w:p>
    <w:p w:rsidR="00E96BE1" w:rsidRPr="00E96BE1" w:rsidRDefault="00E96BE1" w:rsidP="00E96BE1">
      <w:pPr>
        <w:rPr>
          <w:rStyle w:val="Strong"/>
        </w:rPr>
      </w:pPr>
      <w:r>
        <w:rPr>
          <w:rStyle w:val="Strong"/>
        </w:rPr>
        <w:t xml:space="preserve"> </w:t>
      </w:r>
      <w:r w:rsidRPr="00E96BE1">
        <w:rPr>
          <w:rStyle w:val="Strong"/>
        </w:rPr>
        <w:t xml:space="preserve"> Clean and preprocess the data, handling missing values, outliers, and encoding categorical variables.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Feature Engineering:</w:t>
      </w:r>
      <w:r w:rsidRPr="00E96BE1">
        <w:rPr>
          <w:rStyle w:val="Strong"/>
          <w:u w:val="single"/>
        </w:rPr>
        <w:t xml:space="preserve"> </w:t>
      </w:r>
    </w:p>
    <w:p w:rsidR="00E96BE1" w:rsidRPr="00E96BE1" w:rsidRDefault="00E96BE1" w:rsidP="00E96BE1">
      <w:pPr>
        <w:rPr>
          <w:rStyle w:val="Strong"/>
        </w:rPr>
      </w:pPr>
      <w:r w:rsidRPr="00E96BE1">
        <w:rPr>
          <w:rStyle w:val="Strong"/>
        </w:rPr>
        <w:t>Create relevant features that can influence product demand, such as seasonality, trends, or lagged variables.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Split the Data:</w:t>
      </w:r>
      <w:r w:rsidRPr="00E96BE1">
        <w:rPr>
          <w:rStyle w:val="Strong"/>
          <w:u w:val="single"/>
        </w:rPr>
        <w:t xml:space="preserve"> </w:t>
      </w:r>
    </w:p>
    <w:p w:rsidR="00E96BE1" w:rsidRPr="00E96BE1" w:rsidRDefault="00E96BE1" w:rsidP="00E96BE1">
      <w:pPr>
        <w:ind w:left="720" w:firstLine="720"/>
        <w:rPr>
          <w:rStyle w:val="Strong"/>
        </w:rPr>
      </w:pPr>
      <w:r w:rsidRPr="00E96BE1">
        <w:rPr>
          <w:rStyle w:val="Strong"/>
        </w:rPr>
        <w:t>Divide the dataset into training and testing sets to evaluate the model's performance.</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Bodoni MT Black" w:hAnsi="Bodoni MT Black"/>
          <w:sz w:val="24"/>
          <w:szCs w:val="24"/>
          <w:u w:val="single"/>
        </w:rPr>
        <w:t>Model Selection</w:t>
      </w:r>
      <w:r w:rsidRPr="000935FB">
        <w:rPr>
          <w:rStyle w:val="Strong"/>
          <w:sz w:val="24"/>
          <w:szCs w:val="24"/>
          <w:u w:val="single"/>
        </w:rPr>
        <w:t>:</w:t>
      </w:r>
    </w:p>
    <w:p w:rsidR="00E96BE1" w:rsidRPr="00E96BE1" w:rsidRDefault="00E96BE1" w:rsidP="00E96BE1">
      <w:pPr>
        <w:rPr>
          <w:rStyle w:val="Strong"/>
        </w:rPr>
      </w:pPr>
      <w:r>
        <w:rPr>
          <w:rStyle w:val="Strong"/>
        </w:rPr>
        <w:t xml:space="preserve">                                          </w:t>
      </w:r>
      <w:r w:rsidRPr="00E96BE1">
        <w:rPr>
          <w:rStyle w:val="Strong"/>
        </w:rPr>
        <w:t xml:space="preserve"> Choose an appropriate machine learning algorithm for demand prediction. Common choices include regression models (e.g., linear regression), time series models (e.g., ARIMA or Prophet), or more advanced techniques like neural networks.</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Arial Black" w:hAnsi="Arial Black"/>
          <w:u w:val="single"/>
        </w:rPr>
        <w:t>Model Training</w:t>
      </w:r>
      <w:r w:rsidRPr="000935FB">
        <w:rPr>
          <w:rStyle w:val="Strong"/>
          <w:u w:val="single"/>
        </w:rPr>
        <w:t>:</w:t>
      </w:r>
    </w:p>
    <w:p w:rsidR="00E96BE1" w:rsidRPr="00E96BE1" w:rsidRDefault="00E96BE1" w:rsidP="00E96BE1">
      <w:pPr>
        <w:ind w:left="720" w:firstLine="720"/>
        <w:rPr>
          <w:rStyle w:val="Strong"/>
        </w:rPr>
      </w:pPr>
      <w:r w:rsidRPr="00E96BE1">
        <w:rPr>
          <w:rStyle w:val="Strong"/>
        </w:rPr>
        <w:t xml:space="preserve"> Train the selected model on the training data, tuning hyperparameters if necessary.</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Arial Black" w:hAnsi="Arial Black"/>
          <w:u w:val="single"/>
        </w:rPr>
        <w:t>Model Evaluation:</w:t>
      </w:r>
    </w:p>
    <w:p w:rsidR="00E96BE1" w:rsidRPr="00E96BE1" w:rsidRDefault="00E96BE1" w:rsidP="00E96BE1">
      <w:pPr>
        <w:ind w:left="720" w:firstLine="720"/>
        <w:rPr>
          <w:rStyle w:val="Strong"/>
        </w:rPr>
      </w:pPr>
      <w:r w:rsidRPr="00E96BE1">
        <w:rPr>
          <w:rStyle w:val="Strong"/>
        </w:rPr>
        <w:t xml:space="preserve"> Assess the model's performance using appropriate metr</w:t>
      </w:r>
      <w:r>
        <w:rPr>
          <w:rStyle w:val="Strong"/>
        </w:rPr>
        <w:t>ics (e.g., Mean Absolute Error,</w:t>
      </w:r>
      <w:r w:rsidRPr="00E96BE1">
        <w:rPr>
          <w:rStyle w:val="Strong"/>
        </w:rPr>
        <w:t>Root Mean Squared Error, or others) on the test dataset.</w:t>
      </w:r>
    </w:p>
    <w:p w:rsidR="00E96BE1" w:rsidRPr="00E96BE1" w:rsidRDefault="00E96BE1" w:rsidP="00E96BE1">
      <w:pPr>
        <w:rPr>
          <w:rStyle w:val="Strong"/>
        </w:rPr>
      </w:pPr>
    </w:p>
    <w:p w:rsidR="00E96BE1" w:rsidRPr="000935FB" w:rsidRDefault="00E96BE1" w:rsidP="00E96BE1">
      <w:pPr>
        <w:rPr>
          <w:rStyle w:val="Strong"/>
          <w:rFonts w:ascii="Bodoni MT Black" w:hAnsi="Bodoni MT Black"/>
          <w:u w:val="single"/>
        </w:rPr>
      </w:pPr>
      <w:r w:rsidRPr="000935FB">
        <w:rPr>
          <w:rStyle w:val="Strong"/>
          <w:rFonts w:ascii="Bodoni MT Black" w:hAnsi="Bodoni MT Black"/>
          <w:u w:val="single"/>
        </w:rPr>
        <w:t>Deployment:</w:t>
      </w:r>
    </w:p>
    <w:p w:rsidR="00E96BE1" w:rsidRPr="00E96BE1" w:rsidRDefault="00E96BE1" w:rsidP="00E96BE1">
      <w:pPr>
        <w:ind w:left="720" w:firstLine="720"/>
        <w:rPr>
          <w:rStyle w:val="Strong"/>
        </w:rPr>
      </w:pPr>
      <w:r w:rsidRPr="00E96BE1">
        <w:rPr>
          <w:rStyle w:val="Strong"/>
        </w:rPr>
        <w:t xml:space="preserve"> Deploy the trained model into your application or system to make predictions on new data.</w:t>
      </w:r>
    </w:p>
    <w:p w:rsidR="00E96BE1" w:rsidRPr="00E96BE1" w:rsidRDefault="00E96BE1" w:rsidP="00E96BE1">
      <w:pPr>
        <w:rPr>
          <w:rStyle w:val="Strong"/>
        </w:rPr>
      </w:pPr>
    </w:p>
    <w:p w:rsidR="00E96BE1" w:rsidRPr="000935FB" w:rsidRDefault="00E96BE1" w:rsidP="00E96BE1">
      <w:pPr>
        <w:rPr>
          <w:rStyle w:val="Strong"/>
          <w:rFonts w:ascii="Bodoni MT Black" w:hAnsi="Bodoni MT Black"/>
          <w:u w:val="single"/>
        </w:rPr>
      </w:pPr>
      <w:r w:rsidRPr="000935FB">
        <w:rPr>
          <w:rStyle w:val="Strong"/>
          <w:rFonts w:ascii="Bodoni MT Black" w:hAnsi="Bodoni MT Black"/>
          <w:u w:val="single"/>
        </w:rPr>
        <w:t>Prediction:</w:t>
      </w:r>
    </w:p>
    <w:p w:rsidR="00E96BE1" w:rsidRDefault="00E96BE1" w:rsidP="00E96BE1">
      <w:pPr>
        <w:ind w:left="720" w:firstLine="720"/>
        <w:rPr>
          <w:rStyle w:val="Strong"/>
        </w:rPr>
      </w:pPr>
      <w:r w:rsidRPr="00E96BE1">
        <w:rPr>
          <w:rStyle w:val="Strong"/>
        </w:rPr>
        <w:t xml:space="preserve"> Use the deployed model to predict future product demand, providing output in the form of predicted demand values or visualizations.</w:t>
      </w:r>
    </w:p>
    <w:p w:rsidR="000935FB" w:rsidRPr="00820489" w:rsidRDefault="000935FB" w:rsidP="00E96BE1">
      <w:pPr>
        <w:ind w:left="720" w:firstLine="720"/>
        <w:rPr>
          <w:rStyle w:val="Strong"/>
        </w:rPr>
      </w:pPr>
    </w:p>
    <w:p w:rsidR="00BE3B40" w:rsidRDefault="000935FB" w:rsidP="00BE3B40">
      <w:pPr>
        <w:rPr>
          <w:rFonts w:ascii="Arial Rounded MT Bold" w:hAnsi="Arial Rounded MT Bold"/>
          <w:sz w:val="40"/>
          <w:szCs w:val="40"/>
        </w:rPr>
      </w:pPr>
      <w:r w:rsidRPr="000935FB">
        <w:rPr>
          <w:rFonts w:ascii="Arial Rounded MT Bold" w:hAnsi="Arial Rounded MT Bold"/>
          <w:sz w:val="40"/>
          <w:szCs w:val="40"/>
        </w:rPr>
        <w:t>Program</w:t>
      </w:r>
      <w:r>
        <w:rPr>
          <w:rFonts w:ascii="Arial Rounded MT Bold" w:hAnsi="Arial Rounded MT Bold"/>
          <w:sz w:val="40"/>
          <w:szCs w:val="40"/>
        </w:rPr>
        <w:t>:</w:t>
      </w:r>
    </w:p>
    <w:p w:rsidR="000935FB" w:rsidRPr="000935FB" w:rsidRDefault="000935FB" w:rsidP="00BE3B40">
      <w:pPr>
        <w:rPr>
          <w:rFonts w:ascii="Arial Rounded MT Bold" w:hAnsi="Arial Rounded MT Bold"/>
          <w:sz w:val="40"/>
          <w:szCs w:val="40"/>
        </w:rPr>
      </w:pPr>
    </w:p>
    <w:p w:rsidR="00E96BE1" w:rsidRPr="00E96BE1" w:rsidRDefault="00E96BE1" w:rsidP="00E96BE1">
      <w:pPr>
        <w:rPr>
          <w:rStyle w:val="BookTitle"/>
        </w:rPr>
      </w:pPr>
      <w:r w:rsidRPr="00E96BE1">
        <w:rPr>
          <w:rStyle w:val="BookTitle"/>
        </w:rPr>
        <w:t>import pandas as pd</w:t>
      </w:r>
    </w:p>
    <w:p w:rsidR="00E96BE1" w:rsidRPr="00E96BE1" w:rsidRDefault="00E96BE1" w:rsidP="00E96BE1">
      <w:pPr>
        <w:rPr>
          <w:rStyle w:val="BookTitle"/>
        </w:rPr>
      </w:pPr>
      <w:r w:rsidRPr="00E96BE1">
        <w:rPr>
          <w:rStyle w:val="BookTitle"/>
        </w:rPr>
        <w:t>from sklearn.model_selection import train_test_split</w:t>
      </w:r>
    </w:p>
    <w:p w:rsidR="00E96BE1" w:rsidRPr="00E96BE1" w:rsidRDefault="00E96BE1" w:rsidP="00E96BE1">
      <w:pPr>
        <w:rPr>
          <w:rStyle w:val="BookTitle"/>
        </w:rPr>
      </w:pPr>
      <w:r w:rsidRPr="00E96BE1">
        <w:rPr>
          <w:rStyle w:val="BookTitle"/>
        </w:rPr>
        <w:t>from sklearn.linear_model import LinearRegression</w:t>
      </w:r>
    </w:p>
    <w:p w:rsidR="00E96BE1" w:rsidRPr="00E96BE1" w:rsidRDefault="00E96BE1" w:rsidP="00E96BE1">
      <w:pPr>
        <w:rPr>
          <w:rStyle w:val="BookTitle"/>
        </w:rPr>
      </w:pPr>
      <w:r w:rsidRPr="00E96BE1">
        <w:rPr>
          <w:rStyle w:val="BookTitle"/>
        </w:rPr>
        <w:t>from sklearn.metrics import mean_absolute_error</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 xml:space="preserve">X = data[['feature1', 'feature2', ...]]  </w:t>
      </w:r>
    </w:p>
    <w:p w:rsidR="00E96BE1" w:rsidRPr="00E96BE1" w:rsidRDefault="00E96BE1" w:rsidP="00E96BE1">
      <w:pPr>
        <w:rPr>
          <w:rStyle w:val="BookTitle"/>
        </w:rPr>
      </w:pPr>
      <w:r w:rsidRPr="00E96BE1">
        <w:rPr>
          <w:rStyle w:val="BookTitle"/>
        </w:rPr>
        <w:t xml:space="preserve">y = data['demand']  </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X_train, X_test, y_train, y_test = train_test_split(X, y, test_size=0.2, random_state=42)</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model = LinearRegression()</w:t>
      </w:r>
    </w:p>
    <w:p w:rsidR="00E96BE1" w:rsidRPr="00E96BE1" w:rsidRDefault="00E96BE1" w:rsidP="00E96BE1">
      <w:pPr>
        <w:rPr>
          <w:rStyle w:val="BookTitle"/>
        </w:rPr>
      </w:pPr>
      <w:r w:rsidRPr="00E96BE1">
        <w:rPr>
          <w:rStyle w:val="BookTitle"/>
        </w:rPr>
        <w:t>model.fit(X_train, y_train)</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predictions = model.predict(X_test)</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mae = mean_absolute_error(y_test, predictions)</w:t>
      </w:r>
    </w:p>
    <w:p w:rsidR="00BE3B40" w:rsidRPr="00E96BE1" w:rsidRDefault="00E96BE1" w:rsidP="00E96BE1">
      <w:pPr>
        <w:rPr>
          <w:rStyle w:val="BookTitle"/>
        </w:rPr>
      </w:pPr>
      <w:r w:rsidRPr="00E96BE1">
        <w:rPr>
          <w:rStyle w:val="BookTitle"/>
        </w:rPr>
        <w:t>print(f"Mean Absolute Error: {mae}")</w:t>
      </w:r>
    </w:p>
    <w:p w:rsidR="00BE3B40" w:rsidRPr="00820489" w:rsidRDefault="00BE3B40" w:rsidP="00BE3B40">
      <w:pPr>
        <w:rPr>
          <w:rFonts w:ascii="Baskerville Old Face" w:hAnsi="Baskerville Old Face"/>
          <w:sz w:val="36"/>
          <w:szCs w:val="36"/>
        </w:rPr>
      </w:pPr>
    </w:p>
    <w:p w:rsidR="00BE3B40" w:rsidRPr="000935FB" w:rsidRDefault="00820489" w:rsidP="00BE3B40">
      <w:pPr>
        <w:rPr>
          <w:rStyle w:val="Strong"/>
          <w:rFonts w:ascii="Bodoni MT Black" w:hAnsi="Bodoni MT Black"/>
          <w:sz w:val="32"/>
          <w:szCs w:val="32"/>
          <w:u w:val="single"/>
        </w:rPr>
      </w:pPr>
      <w:r>
        <w:rPr>
          <w:rFonts w:ascii="Baskerville Old Face" w:hAnsi="Baskerville Old Face"/>
          <w:sz w:val="36"/>
          <w:szCs w:val="36"/>
        </w:rPr>
        <w:t xml:space="preserve"> </w:t>
      </w:r>
      <w:r w:rsidRPr="000935FB">
        <w:rPr>
          <w:rStyle w:val="Strong"/>
          <w:rFonts w:ascii="Bodoni MT Black" w:hAnsi="Bodoni MT Black"/>
          <w:sz w:val="32"/>
          <w:szCs w:val="32"/>
          <w:u w:val="single"/>
        </w:rPr>
        <w:t>Feature Selection</w:t>
      </w:r>
    </w:p>
    <w:p w:rsidR="00820489" w:rsidRDefault="00820489" w:rsidP="00BE3B40">
      <w:pPr>
        <w:rPr>
          <w:rStyle w:val="Strong"/>
        </w:rPr>
      </w:pPr>
      <w:r w:rsidRPr="00820489">
        <w:rPr>
          <w:rStyle w:val="Strong"/>
        </w:rPr>
        <w:lastRenderedPageBreak/>
        <w:t xml:space="preserve">                   There are various types of factors that can make the model of Machine Learning more effective on any given task. One of the methods of feature selection is data correlation</w:t>
      </w:r>
    </w:p>
    <w:p w:rsidR="00820489" w:rsidRDefault="00820489" w:rsidP="00BE3B40">
      <w:pPr>
        <w:rPr>
          <w:rStyle w:val="Strong"/>
        </w:rPr>
      </w:pPr>
      <w:r>
        <w:rPr>
          <w:noProof/>
          <w:lang w:val="en-IN" w:eastAsia="en-IN"/>
        </w:rPr>
        <w:drawing>
          <wp:anchor distT="0" distB="0" distL="114300" distR="114300" simplePos="0" relativeHeight="251661312" behindDoc="0" locked="0" layoutInCell="1" allowOverlap="0" wp14:anchorId="15622948" wp14:editId="71D6603B">
            <wp:simplePos x="0" y="0"/>
            <wp:positionH relativeFrom="margin">
              <wp:align>left</wp:align>
            </wp:positionH>
            <wp:positionV relativeFrom="paragraph">
              <wp:posOffset>291465</wp:posOffset>
            </wp:positionV>
            <wp:extent cx="5762625" cy="2879725"/>
            <wp:effectExtent l="0" t="0" r="9525" b="0"/>
            <wp:wrapTopAndBottom/>
            <wp:docPr id="55224" name="Picture 55224"/>
            <wp:cNvGraphicFramePr/>
            <a:graphic xmlns:a="http://schemas.openxmlformats.org/drawingml/2006/main">
              <a:graphicData uri="http://schemas.openxmlformats.org/drawingml/2006/picture">
                <pic:pic xmlns:pic="http://schemas.openxmlformats.org/drawingml/2006/picture">
                  <pic:nvPicPr>
                    <pic:cNvPr id="55224" name="Picture 55224"/>
                    <pic:cNvPicPr/>
                  </pic:nvPicPr>
                  <pic:blipFill>
                    <a:blip r:embed="rId66"/>
                    <a:stretch>
                      <a:fillRect/>
                    </a:stretch>
                  </pic:blipFill>
                  <pic:spPr>
                    <a:xfrm>
                      <a:off x="0" y="0"/>
                      <a:ext cx="5762625" cy="2879725"/>
                    </a:xfrm>
                    <a:prstGeom prst="rect">
                      <a:avLst/>
                    </a:prstGeom>
                  </pic:spPr>
                </pic:pic>
              </a:graphicData>
            </a:graphic>
          </wp:anchor>
        </w:drawing>
      </w:r>
    </w:p>
    <w:p w:rsidR="00820489" w:rsidRPr="00820489" w:rsidRDefault="00820489" w:rsidP="00BE3B40">
      <w:pPr>
        <w:rPr>
          <w:rStyle w:val="Strong"/>
        </w:rPr>
      </w:pPr>
    </w:p>
    <w:p w:rsidR="00BE3B40" w:rsidRDefault="00820489" w:rsidP="00820489">
      <w:pPr>
        <w:jc w:val="center"/>
        <w:rPr>
          <w:rFonts w:ascii="Bodoni MT Black" w:hAnsi="Bodoni MT Black"/>
        </w:rPr>
      </w:pPr>
      <w:r>
        <w:rPr>
          <w:rFonts w:ascii="Bodoni MT Black" w:hAnsi="Bodoni MT Black"/>
        </w:rPr>
        <w:t>fig:</w:t>
      </w:r>
      <w:r w:rsidRPr="00820489">
        <w:rPr>
          <w:rFonts w:ascii="Bodoni MT Black" w:hAnsi="Bodoni MT Black"/>
        </w:rPr>
        <w:t>Dataset description</w:t>
      </w:r>
    </w:p>
    <w:p w:rsidR="00820489" w:rsidRDefault="00820489" w:rsidP="00820489">
      <w:pPr>
        <w:jc w:val="center"/>
        <w:rPr>
          <w:rFonts w:ascii="Bodoni MT Black" w:hAnsi="Bodoni MT Black"/>
        </w:rPr>
      </w:pPr>
    </w:p>
    <w:p w:rsidR="00BE3B40" w:rsidRPr="00820489" w:rsidRDefault="00820489" w:rsidP="00BE3B40">
      <w:pPr>
        <w:rPr>
          <w:rStyle w:val="Strong"/>
        </w:rPr>
      </w:pPr>
      <w:r w:rsidRPr="00820489">
        <w:rPr>
          <w:rStyle w:val="Strong"/>
          <w:lang w:val="en-IN" w:eastAsia="en-IN"/>
        </w:rPr>
        <w:t>effective on any given task. One of the methods of feature selection is data correlation</w:t>
      </w:r>
    </w:p>
    <w:p w:rsidR="00BE3B40" w:rsidRPr="00820489" w:rsidRDefault="00BE3B40" w:rsidP="00BE3B40">
      <w:pPr>
        <w:rPr>
          <w:rStyle w:val="Strong"/>
        </w:rPr>
      </w:pPr>
    </w:p>
    <w:p w:rsidR="00BE3B40" w:rsidRPr="00BE3B40" w:rsidRDefault="00BE3B40" w:rsidP="00BE3B40"/>
    <w:p w:rsidR="00E85221" w:rsidRDefault="00820489" w:rsidP="00BE3B40">
      <w:r>
        <w:rPr>
          <w:noProof/>
          <w:lang w:val="en-IN" w:eastAsia="en-IN"/>
        </w:rPr>
        <w:drawing>
          <wp:inline distT="0" distB="0" distL="0" distR="0" wp14:anchorId="6B9EE55A" wp14:editId="49D1A043">
            <wp:extent cx="4540250" cy="3495675"/>
            <wp:effectExtent l="0" t="0" r="0" b="9525"/>
            <wp:docPr id="55225" name="Picture 55225"/>
            <wp:cNvGraphicFramePr/>
            <a:graphic xmlns:a="http://schemas.openxmlformats.org/drawingml/2006/main">
              <a:graphicData uri="http://schemas.openxmlformats.org/drawingml/2006/picture">
                <pic:pic xmlns:pic="http://schemas.openxmlformats.org/drawingml/2006/picture">
                  <pic:nvPicPr>
                    <pic:cNvPr id="55225" name="Picture 55225"/>
                    <pic:cNvPicPr/>
                  </pic:nvPicPr>
                  <pic:blipFill>
                    <a:blip r:embed="rId67"/>
                    <a:stretch>
                      <a:fillRect/>
                    </a:stretch>
                  </pic:blipFill>
                  <pic:spPr>
                    <a:xfrm>
                      <a:off x="0" y="0"/>
                      <a:ext cx="4540250" cy="3495675"/>
                    </a:xfrm>
                    <a:prstGeom prst="rect">
                      <a:avLst/>
                    </a:prstGeom>
                  </pic:spPr>
                </pic:pic>
              </a:graphicData>
            </a:graphic>
          </wp:inline>
        </w:drawing>
      </w:r>
    </w:p>
    <w:p w:rsidR="00520992" w:rsidRDefault="00520992" w:rsidP="00BE3B40"/>
    <w:p w:rsidR="00520992" w:rsidRPr="000935FB" w:rsidRDefault="00520992" w:rsidP="00BE3B40">
      <w:pPr>
        <w:rPr>
          <w:rStyle w:val="Strong"/>
          <w:rFonts w:ascii="Bodoni MT Black" w:hAnsi="Bodoni MT Black"/>
          <w:sz w:val="32"/>
          <w:szCs w:val="32"/>
          <w:u w:val="single"/>
        </w:rPr>
      </w:pPr>
      <w:r w:rsidRPr="000935FB">
        <w:rPr>
          <w:rStyle w:val="Strong"/>
          <w:rFonts w:ascii="Bodoni MT Black" w:hAnsi="Bodoni MT Black"/>
          <w:sz w:val="32"/>
          <w:szCs w:val="32"/>
          <w:u w:val="single"/>
        </w:rPr>
        <w:lastRenderedPageBreak/>
        <w:t>Feature Importance</w:t>
      </w:r>
    </w:p>
    <w:p w:rsidR="00520992" w:rsidRDefault="00520992" w:rsidP="00520992">
      <w:pPr>
        <w:tabs>
          <w:tab w:val="left" w:pos="1590"/>
        </w:tabs>
        <w:rPr>
          <w:rStyle w:val="Strong"/>
        </w:rPr>
      </w:pPr>
      <w:r w:rsidRPr="00520992">
        <w:rPr>
          <w:rStyle w:val="Strong"/>
        </w:rPr>
        <w:tab/>
        <w:t xml:space="preserve">Feature Importance refers to a class of approaches for assigning values to input features to a predictive model which determines the relative significance of </w:t>
      </w:r>
      <w:r>
        <w:rPr>
          <w:rStyle w:val="Strong"/>
        </w:rPr>
        <w:t>each factor while forecasting</w:t>
      </w:r>
      <w:r w:rsidRPr="00520992">
        <w:rPr>
          <w:rStyle w:val="Strong"/>
        </w:rPr>
        <w:t>.</w:t>
      </w:r>
    </w:p>
    <w:p w:rsidR="00520992" w:rsidRDefault="00520992" w:rsidP="00520992">
      <w:pPr>
        <w:tabs>
          <w:tab w:val="left" w:pos="1590"/>
        </w:tabs>
        <w:rPr>
          <w:rStyle w:val="Strong"/>
        </w:rPr>
      </w:pPr>
      <w:r>
        <w:rPr>
          <w:rStyle w:val="Strong"/>
        </w:rPr>
        <w:t xml:space="preserve">                               </w:t>
      </w:r>
      <w:r w:rsidRPr="00520992">
        <w:rPr>
          <w:rStyle w:val="Strong"/>
        </w:rPr>
        <w:t xml:space="preserve"> Feature importance scores provide overview into the model. Most significant scores are determined using a prediction approach that was fitted to the dataset. Inspecting the score of importance gives insight into that particular model and what features are the most essential and least important to the model while making a prediction. This is a type of interpretation of the model that can be carried out for those models that encourage it</w:t>
      </w:r>
    </w:p>
    <w:p w:rsidR="00520992" w:rsidRDefault="00520992" w:rsidP="00520992">
      <w:pPr>
        <w:tabs>
          <w:tab w:val="left" w:pos="1590"/>
        </w:tabs>
        <w:rPr>
          <w:rStyle w:val="Strong"/>
        </w:rPr>
      </w:pPr>
    </w:p>
    <w:p w:rsidR="00520992" w:rsidRPr="00520992" w:rsidRDefault="00520992" w:rsidP="00520992">
      <w:r>
        <w:rPr>
          <w:noProof/>
          <w:lang w:val="en-IN" w:eastAsia="en-IN"/>
        </w:rPr>
        <w:drawing>
          <wp:inline distT="0" distB="0" distL="0" distR="0" wp14:anchorId="5F69CBBA" wp14:editId="78B985D2">
            <wp:extent cx="5038725" cy="2162175"/>
            <wp:effectExtent l="0" t="0" r="0" b="0"/>
            <wp:docPr id="58254" name="Picture 58254"/>
            <wp:cNvGraphicFramePr/>
            <a:graphic xmlns:a="http://schemas.openxmlformats.org/drawingml/2006/main">
              <a:graphicData uri="http://schemas.openxmlformats.org/drawingml/2006/picture">
                <pic:pic xmlns:pic="http://schemas.openxmlformats.org/drawingml/2006/picture">
                  <pic:nvPicPr>
                    <pic:cNvPr id="58254" name="Picture 58254"/>
                    <pic:cNvPicPr/>
                  </pic:nvPicPr>
                  <pic:blipFill>
                    <a:blip r:embed="rId68"/>
                    <a:stretch>
                      <a:fillRect/>
                    </a:stretch>
                  </pic:blipFill>
                  <pic:spPr>
                    <a:xfrm>
                      <a:off x="0" y="0"/>
                      <a:ext cx="5038725" cy="2162175"/>
                    </a:xfrm>
                    <a:prstGeom prst="rect">
                      <a:avLst/>
                    </a:prstGeom>
                  </pic:spPr>
                </pic:pic>
              </a:graphicData>
            </a:graphic>
          </wp:inline>
        </w:drawing>
      </w:r>
    </w:p>
    <w:p w:rsidR="00520992" w:rsidRDefault="00520992" w:rsidP="00520992"/>
    <w:p w:rsidR="00520992" w:rsidRPr="000935FB" w:rsidRDefault="00520992" w:rsidP="00520992">
      <w:pPr>
        <w:rPr>
          <w:rStyle w:val="Strong"/>
          <w:rFonts w:ascii="Bodoni MT Black" w:hAnsi="Bodoni MT Black"/>
          <w:sz w:val="32"/>
          <w:szCs w:val="32"/>
          <w:u w:val="single"/>
        </w:rPr>
      </w:pPr>
      <w:r w:rsidRPr="000935FB">
        <w:rPr>
          <w:rStyle w:val="Strong"/>
          <w:rFonts w:ascii="Bodoni MT Black" w:hAnsi="Bodoni MT Black"/>
          <w:sz w:val="32"/>
          <w:szCs w:val="32"/>
          <w:u w:val="single"/>
        </w:rPr>
        <w:t xml:space="preserve">Data preprocessing </w:t>
      </w:r>
    </w:p>
    <w:p w:rsidR="003A4DCB" w:rsidRDefault="00520992" w:rsidP="00520992">
      <w:r w:rsidRPr="00520992">
        <w:rPr>
          <w:rStyle w:val="Strong"/>
        </w:rPr>
        <w:t xml:space="preserve">                Before applying Machine Learning algorithms some of the missing values have been found which can impact the model’s output so this should be handled. The ’item weight’ and ’outlet size’ attributes have 17 percent, and there is 28 percent of missing values</w:t>
      </w:r>
      <w:r w:rsidRPr="00520992">
        <w:t>.</w:t>
      </w:r>
    </w:p>
    <w:p w:rsidR="003A4DCB" w:rsidRPr="003A4DCB" w:rsidRDefault="003A4DCB" w:rsidP="003A4DCB"/>
    <w:p w:rsidR="003A4DCB" w:rsidRDefault="003A4DCB" w:rsidP="003A4DCB"/>
    <w:p w:rsidR="00871A4C" w:rsidRDefault="00871A4C" w:rsidP="003A4DCB">
      <w:pPr>
        <w:tabs>
          <w:tab w:val="left" w:pos="1485"/>
        </w:tabs>
      </w:pPr>
      <w:r>
        <w:rPr>
          <w:noProof/>
          <w:lang w:val="en-IN" w:eastAsia="en-IN"/>
        </w:rPr>
        <mc:AlternateContent>
          <mc:Choice Requires="wpg">
            <w:drawing>
              <wp:anchor distT="0" distB="0" distL="114300" distR="114300" simplePos="0" relativeHeight="251664384" behindDoc="1" locked="0" layoutInCell="1" allowOverlap="1" wp14:anchorId="3F29F090" wp14:editId="46FE98C2">
                <wp:simplePos x="0" y="0"/>
                <wp:positionH relativeFrom="column">
                  <wp:posOffset>1171025</wp:posOffset>
                </wp:positionH>
                <wp:positionV relativeFrom="paragraph">
                  <wp:posOffset>3810</wp:posOffset>
                </wp:positionV>
                <wp:extent cx="2317750" cy="2127250"/>
                <wp:effectExtent l="0" t="0" r="0" b="0"/>
                <wp:wrapTight wrapText="bothSides">
                  <wp:wrapPolygon edited="0">
                    <wp:start x="1420" y="0"/>
                    <wp:lineTo x="1065" y="9285"/>
                    <wp:lineTo x="1420" y="18376"/>
                    <wp:lineTo x="2308" y="18376"/>
                    <wp:lineTo x="2841" y="17989"/>
                    <wp:lineTo x="14913" y="15668"/>
                    <wp:lineTo x="14913" y="12380"/>
                    <wp:lineTo x="15801" y="12380"/>
                    <wp:lineTo x="18286" y="10059"/>
                    <wp:lineTo x="18641" y="7157"/>
                    <wp:lineTo x="18641" y="5029"/>
                    <wp:lineTo x="17931" y="4256"/>
                    <wp:lineTo x="15268" y="2708"/>
                    <wp:lineTo x="2308" y="0"/>
                    <wp:lineTo x="1420" y="0"/>
                  </wp:wrapPolygon>
                </wp:wrapTight>
                <wp:docPr id="27049" name="Group 27049"/>
                <wp:cNvGraphicFramePr/>
                <a:graphic xmlns:a="http://schemas.openxmlformats.org/drawingml/2006/main">
                  <a:graphicData uri="http://schemas.microsoft.com/office/word/2010/wordprocessingGroup">
                    <wpg:wgp>
                      <wpg:cNvGrpSpPr/>
                      <wpg:grpSpPr>
                        <a:xfrm>
                          <a:off x="0" y="0"/>
                          <a:ext cx="2317750" cy="2127250"/>
                          <a:chOff x="0" y="0"/>
                          <a:chExt cx="2317825" cy="1727819"/>
                        </a:xfrm>
                      </wpg:grpSpPr>
                      <wps:wsp>
                        <wps:cNvPr id="32008" name="Shape 32008"/>
                        <wps:cNvSpPr/>
                        <wps:spPr>
                          <a:xfrm>
                            <a:off x="234810" y="490176"/>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flat">
                            <a:miter lim="127000"/>
                          </a:ln>
                        </wps:spPr>
                        <wps:style>
                          <a:lnRef idx="0">
                            <a:srgbClr val="000000"/>
                          </a:lnRef>
                          <a:fillRef idx="1">
                            <a:srgbClr val="CDCDCD">
                              <a:alpha val="49803"/>
                            </a:srgbClr>
                          </a:fillRef>
                          <a:effectRef idx="0">
                            <a:scrgbClr r="0" g="0" b="0"/>
                          </a:effectRef>
                          <a:fontRef idx="none"/>
                        </wps:style>
                        <wps:bodyPr/>
                      </wps:wsp>
                      <wps:wsp>
                        <wps:cNvPr id="488" name="Shape 488"/>
                        <wps:cNvSpPr/>
                        <wps:spPr>
                          <a:xfrm>
                            <a:off x="234810" y="490189"/>
                            <a:ext cx="536116" cy="196467"/>
                          </a:xfrm>
                          <a:custGeom>
                            <a:avLst/>
                            <a:gdLst/>
                            <a:ahLst/>
                            <a:cxnLst/>
                            <a:rect l="0" t="0" r="0" b="0"/>
                            <a:pathLst>
                              <a:path w="536116" h="196467">
                                <a:moveTo>
                                  <a:pt x="0" y="196467"/>
                                </a:moveTo>
                                <a:lnTo>
                                  <a:pt x="536116" y="196467"/>
                                </a:lnTo>
                                <a:lnTo>
                                  <a:pt x="536116" y="0"/>
                                </a:lnTo>
                                <a:lnTo>
                                  <a:pt x="0" y="0"/>
                                </a:lnTo>
                                <a:lnTo>
                                  <a:pt x="0" y="196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28" name="Picture 27828"/>
                          <pic:cNvPicPr/>
                        </pic:nvPicPr>
                        <pic:blipFill>
                          <a:blip r:embed="rId69"/>
                          <a:stretch>
                            <a:fillRect/>
                          </a:stretch>
                        </pic:blipFill>
                        <pic:spPr>
                          <a:xfrm>
                            <a:off x="226209" y="481053"/>
                            <a:ext cx="539750" cy="200025"/>
                          </a:xfrm>
                          <a:prstGeom prst="rect">
                            <a:avLst/>
                          </a:prstGeom>
                        </pic:spPr>
                      </pic:pic>
                      <wps:wsp>
                        <wps:cNvPr id="490" name="Shape 490"/>
                        <wps:cNvSpPr/>
                        <wps:spPr>
                          <a:xfrm>
                            <a:off x="211035" y="476533"/>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491" name="Rectangle 491"/>
                        <wps:cNvSpPr/>
                        <wps:spPr>
                          <a:xfrm>
                            <a:off x="268588" y="516285"/>
                            <a:ext cx="5394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492" name="Rectangle 492"/>
                        <wps:cNvSpPr/>
                        <wps:spPr>
                          <a:xfrm>
                            <a:off x="309139" y="516285"/>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493" name="Rectangle 493"/>
                        <wps:cNvSpPr/>
                        <wps:spPr>
                          <a:xfrm>
                            <a:off x="331550" y="516285"/>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494" name="Rectangle 494"/>
                        <wps:cNvSpPr/>
                        <wps:spPr>
                          <a:xfrm>
                            <a:off x="362340"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495" name="Rectangle 495"/>
                        <wps:cNvSpPr/>
                        <wps:spPr>
                          <a:xfrm>
                            <a:off x="396111" y="516285"/>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496" name="Rectangle 496"/>
                        <wps:cNvSpPr/>
                        <wps:spPr>
                          <a:xfrm>
                            <a:off x="410862" y="516285"/>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497" name="Rectangle 497"/>
                        <wps:cNvSpPr/>
                        <wps:spPr>
                          <a:xfrm>
                            <a:off x="442844"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498" name="Rectangle 498"/>
                        <wps:cNvSpPr/>
                        <wps:spPr>
                          <a:xfrm>
                            <a:off x="476615"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499" name="Rectangle 499"/>
                        <wps:cNvSpPr/>
                        <wps:spPr>
                          <a:xfrm>
                            <a:off x="498146"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00" name="Rectangle 500"/>
                        <wps:cNvSpPr/>
                        <wps:spPr>
                          <a:xfrm>
                            <a:off x="512678" y="516285"/>
                            <a:ext cx="4650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B</w:t>
                              </w:r>
                            </w:p>
                          </w:txbxContent>
                        </wps:txbx>
                        <wps:bodyPr horzOverflow="overflow" lIns="0" tIns="0" rIns="0" bIns="0" rtlCol="0">
                          <a:noAutofit/>
                        </wps:bodyPr>
                      </wps:wsp>
                      <wps:wsp>
                        <wps:cNvPr id="501" name="Rectangle 501"/>
                        <wps:cNvSpPr/>
                        <wps:spPr>
                          <a:xfrm>
                            <a:off x="547643" y="516285"/>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02" name="Rectangle 502"/>
                        <wps:cNvSpPr/>
                        <wps:spPr>
                          <a:xfrm>
                            <a:off x="581539" y="516285"/>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03" name="Rectangle 503"/>
                        <wps:cNvSpPr/>
                        <wps:spPr>
                          <a:xfrm>
                            <a:off x="615435" y="516285"/>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04" name="Rectangle 504"/>
                        <wps:cNvSpPr/>
                        <wps:spPr>
                          <a:xfrm>
                            <a:off x="640574"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05" name="Rectangle 505"/>
                        <wps:cNvSpPr/>
                        <wps:spPr>
                          <a:xfrm>
                            <a:off x="662105" y="516285"/>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06" name="Rectangle 506"/>
                        <wps:cNvSpPr/>
                        <wps:spPr>
                          <a:xfrm>
                            <a:off x="694087"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507" name="Rectangle 507"/>
                        <wps:cNvSpPr/>
                        <wps:spPr>
                          <a:xfrm>
                            <a:off x="727858"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08" name="Rectangle 508"/>
                        <wps:cNvSpPr/>
                        <wps:spPr>
                          <a:xfrm>
                            <a:off x="426810" y="593419"/>
                            <a:ext cx="4163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09" name="Rectangle 509"/>
                        <wps:cNvSpPr/>
                        <wps:spPr>
                          <a:xfrm>
                            <a:off x="458133" y="59341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10" name="Rectangle 510"/>
                        <wps:cNvSpPr/>
                        <wps:spPr>
                          <a:xfrm>
                            <a:off x="480543"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11" name="Rectangle 511"/>
                        <wps:cNvSpPr/>
                        <wps:spPr>
                          <a:xfrm>
                            <a:off x="512525"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12" name="Rectangle 512"/>
                        <wps:cNvSpPr/>
                        <wps:spPr>
                          <a:xfrm>
                            <a:off x="544507" y="59341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13" name="Shape 513"/>
                        <wps:cNvSpPr/>
                        <wps:spPr>
                          <a:xfrm>
                            <a:off x="141060" y="0"/>
                            <a:ext cx="72313" cy="1440862"/>
                          </a:xfrm>
                          <a:custGeom>
                            <a:avLst/>
                            <a:gdLst/>
                            <a:ahLst/>
                            <a:cxnLst/>
                            <a:rect l="0" t="0" r="0" b="0"/>
                            <a:pathLst>
                              <a:path w="72313" h="1440862">
                                <a:moveTo>
                                  <a:pt x="72313" y="1440862"/>
                                </a:moveTo>
                                <a:cubicBezTo>
                                  <a:pt x="53287" y="1438748"/>
                                  <a:pt x="38278" y="1423732"/>
                                  <a:pt x="36157" y="1404706"/>
                                </a:cubicBezTo>
                                <a:lnTo>
                                  <a:pt x="36157" y="759548"/>
                                </a:lnTo>
                                <a:cubicBezTo>
                                  <a:pt x="34036" y="740521"/>
                                  <a:pt x="19026" y="725513"/>
                                  <a:pt x="0" y="723391"/>
                                </a:cubicBezTo>
                                <a:cubicBezTo>
                                  <a:pt x="19026" y="721270"/>
                                  <a:pt x="34036" y="706261"/>
                                  <a:pt x="36157" y="687234"/>
                                </a:cubicBezTo>
                                <a:lnTo>
                                  <a:pt x="36157" y="687234"/>
                                </a:lnTo>
                                <a:lnTo>
                                  <a:pt x="36157" y="36157"/>
                                </a:lnTo>
                                <a:cubicBezTo>
                                  <a:pt x="38278" y="17130"/>
                                  <a:pt x="53287" y="2121"/>
                                  <a:pt x="72313" y="0"/>
                                </a:cubicBez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32009" name="Shape 32009"/>
                        <wps:cNvSpPr/>
                        <wps:spPr>
                          <a:xfrm>
                            <a:off x="234810" y="1139653"/>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17" name="Shape 517"/>
                        <wps:cNvSpPr/>
                        <wps:spPr>
                          <a:xfrm>
                            <a:off x="234810" y="1139659"/>
                            <a:ext cx="536116" cy="196474"/>
                          </a:xfrm>
                          <a:custGeom>
                            <a:avLst/>
                            <a:gdLst/>
                            <a:ahLst/>
                            <a:cxnLst/>
                            <a:rect l="0" t="0" r="0" b="0"/>
                            <a:pathLst>
                              <a:path w="536116" h="196474">
                                <a:moveTo>
                                  <a:pt x="0" y="196474"/>
                                </a:moveTo>
                                <a:lnTo>
                                  <a:pt x="536116" y="196474"/>
                                </a:lnTo>
                                <a:lnTo>
                                  <a:pt x="536116" y="0"/>
                                </a:lnTo>
                                <a:lnTo>
                                  <a:pt x="0" y="0"/>
                                </a:lnTo>
                                <a:lnTo>
                                  <a:pt x="0" y="196474"/>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1" name="Picture 27831"/>
                          <pic:cNvPicPr/>
                        </pic:nvPicPr>
                        <pic:blipFill>
                          <a:blip r:embed="rId70"/>
                          <a:stretch>
                            <a:fillRect/>
                          </a:stretch>
                        </pic:blipFill>
                        <pic:spPr>
                          <a:xfrm>
                            <a:off x="226209" y="1131928"/>
                            <a:ext cx="539750" cy="200025"/>
                          </a:xfrm>
                          <a:prstGeom prst="rect">
                            <a:avLst/>
                          </a:prstGeom>
                        </pic:spPr>
                      </pic:pic>
                      <wps:wsp>
                        <wps:cNvPr id="519" name="Shape 519"/>
                        <wps:cNvSpPr/>
                        <wps:spPr>
                          <a:xfrm>
                            <a:off x="230182" y="1135025"/>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20" name="Rectangle 520"/>
                        <wps:cNvSpPr/>
                        <wps:spPr>
                          <a:xfrm>
                            <a:off x="268492" y="1204339"/>
                            <a:ext cx="3590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L</w:t>
                              </w:r>
                            </w:p>
                          </w:txbxContent>
                        </wps:txbx>
                        <wps:bodyPr horzOverflow="overflow" lIns="0" tIns="0" rIns="0" bIns="0" rtlCol="0">
                          <a:noAutofit/>
                        </wps:bodyPr>
                      </wps:wsp>
                      <wps:wsp>
                        <wps:cNvPr id="521" name="Rectangle 521"/>
                        <wps:cNvSpPr/>
                        <wps:spPr>
                          <a:xfrm>
                            <a:off x="295515" y="120433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522" name="Rectangle 522"/>
                        <wps:cNvSpPr/>
                        <wps:spPr>
                          <a:xfrm>
                            <a:off x="310267" y="120433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23" name="Rectangle 523"/>
                        <wps:cNvSpPr/>
                        <wps:spPr>
                          <a:xfrm>
                            <a:off x="344037"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24" name="Rectangle 524"/>
                        <wps:cNvSpPr/>
                        <wps:spPr>
                          <a:xfrm>
                            <a:off x="376020" y="1204339"/>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25" name="Rectangle 525"/>
                        <wps:cNvSpPr/>
                        <wps:spPr>
                          <a:xfrm>
                            <a:off x="406810" y="120433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26" name="Rectangle 526"/>
                        <wps:cNvSpPr/>
                        <wps:spPr>
                          <a:xfrm>
                            <a:off x="429220" y="1204339"/>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27" name="Rectangle 527"/>
                        <wps:cNvSpPr/>
                        <wps:spPr>
                          <a:xfrm>
                            <a:off x="443752" y="1204339"/>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28" name="Rectangle 528"/>
                        <wps:cNvSpPr/>
                        <wps:spPr>
                          <a:xfrm>
                            <a:off x="478654"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29" name="Rectangle 529"/>
                        <wps:cNvSpPr/>
                        <wps:spPr>
                          <a:xfrm>
                            <a:off x="510636" y="1204339"/>
                            <a:ext cx="4026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530" name="Rectangle 530"/>
                        <wps:cNvSpPr/>
                        <wps:spPr>
                          <a:xfrm>
                            <a:off x="540892" y="120433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31" name="Rectangle 531"/>
                        <wps:cNvSpPr/>
                        <wps:spPr>
                          <a:xfrm>
                            <a:off x="563302"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32" name="Rectangle 532"/>
                        <wps:cNvSpPr/>
                        <wps:spPr>
                          <a:xfrm>
                            <a:off x="595285" y="120433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33" name="Rectangle 533"/>
                        <wps:cNvSpPr/>
                        <wps:spPr>
                          <a:xfrm>
                            <a:off x="620424" y="120433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34" name="Rectangle 534"/>
                        <wps:cNvSpPr/>
                        <wps:spPr>
                          <a:xfrm>
                            <a:off x="645564" y="120433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535" name="Rectangle 535"/>
                        <wps:cNvSpPr/>
                        <wps:spPr>
                          <a:xfrm>
                            <a:off x="660315" y="1204339"/>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36" name="Rectangle 536"/>
                        <wps:cNvSpPr/>
                        <wps:spPr>
                          <a:xfrm>
                            <a:off x="694211" y="120433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37" name="Rectangle 537"/>
                        <wps:cNvSpPr/>
                        <wps:spPr>
                          <a:xfrm rot="-5399999">
                            <a:off x="22380" y="790690"/>
                            <a:ext cx="42318"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T</w:t>
                              </w:r>
                            </w:p>
                          </w:txbxContent>
                        </wps:txbx>
                        <wps:bodyPr horzOverflow="overflow" lIns="0" tIns="0" rIns="0" bIns="0" rtlCol="0">
                          <a:noAutofit/>
                        </wps:bodyPr>
                      </wps:wsp>
                      <wps:wsp>
                        <wps:cNvPr id="538" name="Rectangle 538"/>
                        <wps:cNvSpPr/>
                        <wps:spPr>
                          <a:xfrm rot="-5399999">
                            <a:off x="28364" y="764850"/>
                            <a:ext cx="30349"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r </w:t>
                              </w:r>
                            </w:p>
                          </w:txbxContent>
                        </wps:txbx>
                        <wps:bodyPr horzOverflow="overflow" lIns="0" tIns="0" rIns="0" bIns="0" rtlCol="0">
                          <a:noAutofit/>
                        </wps:bodyPr>
                      </wps:wsp>
                      <wps:wsp>
                        <wps:cNvPr id="539" name="Rectangle 539"/>
                        <wps:cNvSpPr/>
                        <wps:spPr>
                          <a:xfrm rot="-5399999">
                            <a:off x="22423" y="736058"/>
                            <a:ext cx="42233"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a</w:t>
                              </w:r>
                            </w:p>
                          </w:txbxContent>
                        </wps:txbx>
                        <wps:bodyPr horzOverflow="overflow" lIns="0" tIns="0" rIns="0" bIns="0" rtlCol="0">
                          <a:noAutofit/>
                        </wps:bodyPr>
                      </wps:wsp>
                      <wps:wsp>
                        <wps:cNvPr id="540" name="Rectangle 540"/>
                        <wps:cNvSpPr/>
                        <wps:spPr>
                          <a:xfrm rot="-5399999">
                            <a:off x="33024" y="714927"/>
                            <a:ext cx="2103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i</w:t>
                              </w:r>
                            </w:p>
                          </w:txbxContent>
                        </wps:txbx>
                        <wps:bodyPr horzOverflow="overflow" lIns="0" tIns="0" rIns="0" bIns="0" rtlCol="0">
                          <a:noAutofit/>
                        </wps:bodyPr>
                      </wps:wsp>
                      <wps:wsp>
                        <wps:cNvPr id="541" name="Rectangle 541"/>
                        <wps:cNvSpPr/>
                        <wps:spPr>
                          <a:xfrm rot="-5399999">
                            <a:off x="20584" y="686701"/>
                            <a:ext cx="45909"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n</w:t>
                              </w:r>
                            </w:p>
                          </w:txbxContent>
                        </wps:txbx>
                        <wps:bodyPr horzOverflow="overflow" lIns="0" tIns="0" rIns="0" bIns="0" rtlCol="0">
                          <a:noAutofit/>
                        </wps:bodyPr>
                      </wps:wsp>
                      <wps:wsp>
                        <wps:cNvPr id="542" name="Rectangle 542"/>
                        <wps:cNvSpPr/>
                        <wps:spPr>
                          <a:xfrm rot="-5399999">
                            <a:off x="33024" y="664647"/>
                            <a:ext cx="2103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i </w:t>
                              </w:r>
                            </w:p>
                          </w:txbxContent>
                        </wps:txbx>
                        <wps:bodyPr horzOverflow="overflow" lIns="0" tIns="0" rIns="0" bIns="0" rtlCol="0">
                          <a:noAutofit/>
                        </wps:bodyPr>
                      </wps:wsp>
                      <wps:wsp>
                        <wps:cNvPr id="543" name="Rectangle 543"/>
                        <wps:cNvSpPr/>
                        <wps:spPr>
                          <a:xfrm rot="-5399999">
                            <a:off x="20585" y="636421"/>
                            <a:ext cx="45909"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n</w:t>
                              </w:r>
                            </w:p>
                          </w:txbxContent>
                        </wps:txbx>
                        <wps:bodyPr horzOverflow="overflow" lIns="0" tIns="0" rIns="0" bIns="0" rtlCol="0">
                          <a:noAutofit/>
                        </wps:bodyPr>
                      </wps:wsp>
                      <wps:wsp>
                        <wps:cNvPr id="544" name="Rectangle 544"/>
                        <wps:cNvSpPr/>
                        <wps:spPr>
                          <a:xfrm rot="-5399999">
                            <a:off x="23278" y="604621"/>
                            <a:ext cx="40522"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g</w:t>
                              </w:r>
                            </w:p>
                          </w:txbxContent>
                        </wps:txbx>
                        <wps:bodyPr horzOverflow="overflow" lIns="0" tIns="0" rIns="0" bIns="0" rtlCol="0">
                          <a:noAutofit/>
                        </wps:bodyPr>
                      </wps:wsp>
                      <wps:wsp>
                        <wps:cNvPr id="545" name="Rectangle 545"/>
                        <wps:cNvSpPr/>
                        <wps:spPr>
                          <a:xfrm rot="-5399999">
                            <a:off x="33878" y="584746"/>
                            <a:ext cx="1932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 </w:t>
                              </w:r>
                            </w:p>
                          </w:txbxContent>
                        </wps:txbx>
                        <wps:bodyPr horzOverflow="overflow" lIns="0" tIns="0" rIns="0" bIns="0" rtlCol="0">
                          <a:noAutofit/>
                        </wps:bodyPr>
                      </wps:wsp>
                      <wps:wsp>
                        <wps:cNvPr id="546" name="Rectangle 546"/>
                        <wps:cNvSpPr/>
                        <wps:spPr>
                          <a:xfrm rot="-5399999">
                            <a:off x="93744" y="739313"/>
                            <a:ext cx="53860"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D</w:t>
                              </w:r>
                            </w:p>
                          </w:txbxContent>
                        </wps:txbx>
                        <wps:bodyPr horzOverflow="overflow" lIns="0" tIns="0" rIns="0" bIns="0" rtlCol="0">
                          <a:noAutofit/>
                        </wps:bodyPr>
                      </wps:wsp>
                      <wps:wsp>
                        <wps:cNvPr id="547" name="Rectangle 547"/>
                        <wps:cNvSpPr/>
                        <wps:spPr>
                          <a:xfrm rot="-5399999">
                            <a:off x="99557" y="704608"/>
                            <a:ext cx="42233"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a</w:t>
                              </w:r>
                            </w:p>
                          </w:txbxContent>
                        </wps:txbx>
                        <wps:bodyPr horzOverflow="overflow" lIns="0" tIns="0" rIns="0" bIns="0" rtlCol="0">
                          <a:noAutofit/>
                        </wps:bodyPr>
                      </wps:wsp>
                      <wps:wsp>
                        <wps:cNvPr id="548" name="Rectangle 548"/>
                        <wps:cNvSpPr/>
                        <wps:spPr>
                          <a:xfrm rot="-5399999">
                            <a:off x="105841" y="679160"/>
                            <a:ext cx="29665"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t </w:t>
                              </w:r>
                            </w:p>
                          </w:txbxContent>
                        </wps:txbx>
                        <wps:bodyPr horzOverflow="overflow" lIns="0" tIns="0" rIns="0" bIns="0" rtlCol="0">
                          <a:noAutofit/>
                        </wps:bodyPr>
                      </wps:wsp>
                      <wps:wsp>
                        <wps:cNvPr id="549" name="Rectangle 549"/>
                        <wps:cNvSpPr/>
                        <wps:spPr>
                          <a:xfrm rot="-5399999">
                            <a:off x="99557" y="650591"/>
                            <a:ext cx="42233"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a </w:t>
                              </w:r>
                            </w:p>
                          </w:txbxContent>
                        </wps:txbx>
                        <wps:bodyPr horzOverflow="overflow" lIns="0" tIns="0" rIns="0" bIns="0" rtlCol="0">
                          <a:noAutofit/>
                        </wps:bodyPr>
                      </wps:wsp>
                      <wps:wsp>
                        <wps:cNvPr id="550" name="Rectangle 550"/>
                        <wps:cNvSpPr/>
                        <wps:spPr>
                          <a:xfrm rot="-5399999">
                            <a:off x="111013" y="63031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 </w:t>
                              </w:r>
                            </w:p>
                          </w:txbxContent>
                        </wps:txbx>
                        <wps:bodyPr horzOverflow="overflow" lIns="0" tIns="0" rIns="0" bIns="0" rtlCol="0">
                          <a:noAutofit/>
                        </wps:bodyPr>
                      </wps:wsp>
                      <wps:wsp>
                        <wps:cNvPr id="32010" name="Shape 32010"/>
                        <wps:cNvSpPr/>
                        <wps:spPr>
                          <a:xfrm>
                            <a:off x="234810" y="129959"/>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54" name="Shape 554"/>
                        <wps:cNvSpPr/>
                        <wps:spPr>
                          <a:xfrm>
                            <a:off x="234810" y="129971"/>
                            <a:ext cx="536116" cy="196467"/>
                          </a:xfrm>
                          <a:custGeom>
                            <a:avLst/>
                            <a:gdLst/>
                            <a:ahLst/>
                            <a:cxnLst/>
                            <a:rect l="0" t="0" r="0" b="0"/>
                            <a:pathLst>
                              <a:path w="536116" h="196467">
                                <a:moveTo>
                                  <a:pt x="0" y="196467"/>
                                </a:moveTo>
                                <a:lnTo>
                                  <a:pt x="536116" y="196467"/>
                                </a:lnTo>
                                <a:lnTo>
                                  <a:pt x="536116" y="0"/>
                                </a:lnTo>
                                <a:lnTo>
                                  <a:pt x="0" y="0"/>
                                </a:lnTo>
                                <a:lnTo>
                                  <a:pt x="0" y="196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29" name="Picture 27829"/>
                          <pic:cNvPicPr/>
                        </pic:nvPicPr>
                        <pic:blipFill>
                          <a:blip r:embed="rId71"/>
                          <a:stretch>
                            <a:fillRect/>
                          </a:stretch>
                        </pic:blipFill>
                        <pic:spPr>
                          <a:xfrm>
                            <a:off x="540374" y="265153"/>
                            <a:ext cx="539750" cy="200025"/>
                          </a:xfrm>
                          <a:prstGeom prst="rect">
                            <a:avLst/>
                          </a:prstGeom>
                        </pic:spPr>
                      </pic:pic>
                      <wps:wsp>
                        <wps:cNvPr id="556" name="Shape 556"/>
                        <wps:cNvSpPr/>
                        <wps:spPr>
                          <a:xfrm>
                            <a:off x="230182" y="125331"/>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57" name="Rectangle 557"/>
                        <wps:cNvSpPr/>
                        <wps:spPr>
                          <a:xfrm>
                            <a:off x="299474" y="194636"/>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58" name="Rectangle 558"/>
                        <wps:cNvSpPr/>
                        <wps:spPr>
                          <a:xfrm>
                            <a:off x="334377" y="194636"/>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59" name="Rectangle 559"/>
                        <wps:cNvSpPr/>
                        <wps:spPr>
                          <a:xfrm>
                            <a:off x="365167" y="19463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60" name="Rectangle 560"/>
                        <wps:cNvSpPr/>
                        <wps:spPr>
                          <a:xfrm>
                            <a:off x="398938" y="19463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561" name="Rectangle 561"/>
                        <wps:cNvSpPr/>
                        <wps:spPr>
                          <a:xfrm>
                            <a:off x="432709" y="19463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62" name="Rectangle 562"/>
                        <wps:cNvSpPr/>
                        <wps:spPr>
                          <a:xfrm>
                            <a:off x="466605" y="194636"/>
                            <a:ext cx="68308"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m</w:t>
                              </w:r>
                            </w:p>
                          </w:txbxContent>
                        </wps:txbx>
                        <wps:bodyPr horzOverflow="overflow" lIns="0" tIns="0" rIns="0" bIns="0" rtlCol="0">
                          <a:noAutofit/>
                        </wps:bodyPr>
                      </wps:wsp>
                      <wps:wsp>
                        <wps:cNvPr id="563" name="Rectangle 563"/>
                        <wps:cNvSpPr/>
                        <wps:spPr>
                          <a:xfrm>
                            <a:off x="517953" y="194636"/>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64" name="Rectangle 564"/>
                        <wps:cNvSpPr/>
                        <wps:spPr>
                          <a:xfrm>
                            <a:off x="532485" y="194636"/>
                            <a:ext cx="392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F</w:t>
                              </w:r>
                            </w:p>
                          </w:txbxContent>
                        </wps:txbx>
                        <wps:bodyPr horzOverflow="overflow" lIns="0" tIns="0" rIns="0" bIns="0" rtlCol="0">
                          <a:noAutofit/>
                        </wps:bodyPr>
                      </wps:wsp>
                      <wps:wsp>
                        <wps:cNvPr id="565" name="Rectangle 565"/>
                        <wps:cNvSpPr/>
                        <wps:spPr>
                          <a:xfrm>
                            <a:off x="562019" y="19463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66" name="Rectangle 566"/>
                        <wps:cNvSpPr/>
                        <wps:spPr>
                          <a:xfrm>
                            <a:off x="595915" y="194636"/>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68" name="Rectangle 568"/>
                        <wps:cNvSpPr/>
                        <wps:spPr>
                          <a:xfrm>
                            <a:off x="650307" y="194636"/>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69" name="Rectangle 569"/>
                        <wps:cNvSpPr/>
                        <wps:spPr>
                          <a:xfrm>
                            <a:off x="675447" y="194636"/>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70" name="Shape 570"/>
                        <wps:cNvSpPr/>
                        <wps:spPr>
                          <a:xfrm>
                            <a:off x="766297" y="223561"/>
                            <a:ext cx="804221" cy="104131"/>
                          </a:xfrm>
                          <a:custGeom>
                            <a:avLst/>
                            <a:gdLst/>
                            <a:ahLst/>
                            <a:cxnLst/>
                            <a:rect l="0" t="0" r="0" b="0"/>
                            <a:pathLst>
                              <a:path w="804221" h="104131">
                                <a:moveTo>
                                  <a:pt x="0" y="0"/>
                                </a:moveTo>
                                <a:lnTo>
                                  <a:pt x="804221" y="0"/>
                                </a:lnTo>
                                <a:lnTo>
                                  <a:pt x="804221" y="104131"/>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1" name="Shape 571"/>
                        <wps:cNvSpPr/>
                        <wps:spPr>
                          <a:xfrm>
                            <a:off x="1552778" y="319079"/>
                            <a:ext cx="35482" cy="35482"/>
                          </a:xfrm>
                          <a:custGeom>
                            <a:avLst/>
                            <a:gdLst/>
                            <a:ahLst/>
                            <a:cxnLst/>
                            <a:rect l="0" t="0" r="0" b="0"/>
                            <a:pathLst>
                              <a:path w="35482" h="35482">
                                <a:moveTo>
                                  <a:pt x="0" y="0"/>
                                </a:moveTo>
                                <a:cubicBezTo>
                                  <a:pt x="11152" y="5592"/>
                                  <a:pt x="24297" y="5592"/>
                                  <a:pt x="35482" y="0"/>
                                </a:cubicBezTo>
                                <a:lnTo>
                                  <a:pt x="17741" y="35482"/>
                                </a:lnTo>
                                <a:lnTo>
                                  <a:pt x="0" y="0"/>
                                </a:lnTo>
                                <a:close/>
                              </a:path>
                            </a:pathLst>
                          </a:custGeom>
                          <a:ln w="0" cap="rnd">
                            <a:round/>
                          </a:ln>
                        </wps:spPr>
                        <wps:style>
                          <a:lnRef idx="0">
                            <a:srgbClr val="000000"/>
                          </a:lnRef>
                          <a:fillRef idx="1">
                            <a:srgbClr val="404040"/>
                          </a:fillRef>
                          <a:effectRef idx="0">
                            <a:scrgbClr r="0" g="0" b="0"/>
                          </a:effectRef>
                          <a:fontRef idx="none"/>
                        </wps:style>
                        <wps:bodyPr/>
                      </wps:wsp>
                      <wps:wsp>
                        <wps:cNvPr id="572" name="Shape 572"/>
                        <wps:cNvSpPr/>
                        <wps:spPr>
                          <a:xfrm>
                            <a:off x="766297" y="583778"/>
                            <a:ext cx="426810" cy="0"/>
                          </a:xfrm>
                          <a:custGeom>
                            <a:avLst/>
                            <a:gdLst/>
                            <a:ahLst/>
                            <a:cxnLst/>
                            <a:rect l="0" t="0" r="0" b="0"/>
                            <a:pathLst>
                              <a:path w="426810">
                                <a:moveTo>
                                  <a:pt x="0" y="0"/>
                                </a:moveTo>
                                <a:lnTo>
                                  <a:pt x="426810"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3" name="Shape 573"/>
                        <wps:cNvSpPr/>
                        <wps:spPr>
                          <a:xfrm>
                            <a:off x="1184494" y="566037"/>
                            <a:ext cx="35482" cy="35482"/>
                          </a:xfrm>
                          <a:custGeom>
                            <a:avLst/>
                            <a:gdLst/>
                            <a:ahLst/>
                            <a:cxnLst/>
                            <a:rect l="0" t="0" r="0" b="0"/>
                            <a:pathLst>
                              <a:path w="35482" h="35482">
                                <a:moveTo>
                                  <a:pt x="0" y="0"/>
                                </a:moveTo>
                                <a:lnTo>
                                  <a:pt x="35482" y="17741"/>
                                </a:lnTo>
                                <a:lnTo>
                                  <a:pt x="0" y="35482"/>
                                </a:lnTo>
                                <a:cubicBezTo>
                                  <a:pt x="5560" y="24330"/>
                                  <a:pt x="5560" y="11185"/>
                                  <a:pt x="0" y="0"/>
                                </a:cubicBezTo>
                                <a:close/>
                              </a:path>
                            </a:pathLst>
                          </a:custGeom>
                          <a:ln w="0" cap="rnd">
                            <a:round/>
                          </a:ln>
                        </wps:spPr>
                        <wps:style>
                          <a:lnRef idx="0">
                            <a:srgbClr val="000000"/>
                          </a:lnRef>
                          <a:fillRef idx="1">
                            <a:srgbClr val="404040"/>
                          </a:fillRef>
                          <a:effectRef idx="0">
                            <a:scrgbClr r="0" g="0" b="0"/>
                          </a:effectRef>
                          <a:fontRef idx="none"/>
                        </wps:style>
                        <wps:bodyPr/>
                      </wps:wsp>
                      <wps:wsp>
                        <wps:cNvPr id="574" name="Shape 574"/>
                        <wps:cNvSpPr/>
                        <wps:spPr>
                          <a:xfrm>
                            <a:off x="766297" y="839864"/>
                            <a:ext cx="804221" cy="393401"/>
                          </a:xfrm>
                          <a:custGeom>
                            <a:avLst/>
                            <a:gdLst/>
                            <a:ahLst/>
                            <a:cxnLst/>
                            <a:rect l="0" t="0" r="0" b="0"/>
                            <a:pathLst>
                              <a:path w="804221" h="393401">
                                <a:moveTo>
                                  <a:pt x="0" y="393401"/>
                                </a:moveTo>
                                <a:lnTo>
                                  <a:pt x="804221" y="393401"/>
                                </a:lnTo>
                                <a:lnTo>
                                  <a:pt x="804221"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5" name="Shape 575"/>
                        <wps:cNvSpPr/>
                        <wps:spPr>
                          <a:xfrm>
                            <a:off x="1552778" y="813028"/>
                            <a:ext cx="35482" cy="35482"/>
                          </a:xfrm>
                          <a:custGeom>
                            <a:avLst/>
                            <a:gdLst/>
                            <a:ahLst/>
                            <a:cxnLst/>
                            <a:rect l="0" t="0" r="0" b="0"/>
                            <a:pathLst>
                              <a:path w="35482" h="35482">
                                <a:moveTo>
                                  <a:pt x="17741" y="0"/>
                                </a:moveTo>
                                <a:lnTo>
                                  <a:pt x="35482" y="35482"/>
                                </a:lnTo>
                                <a:cubicBezTo>
                                  <a:pt x="24297" y="29889"/>
                                  <a:pt x="11152" y="29889"/>
                                  <a:pt x="0" y="35482"/>
                                </a:cubicBezTo>
                                <a:lnTo>
                                  <a:pt x="17741" y="0"/>
                                </a:lnTo>
                                <a:close/>
                              </a:path>
                            </a:pathLst>
                          </a:custGeom>
                          <a:ln w="0" cap="rnd">
                            <a:round/>
                          </a:ln>
                        </wps:spPr>
                        <wps:style>
                          <a:lnRef idx="0">
                            <a:srgbClr val="000000"/>
                          </a:lnRef>
                          <a:fillRef idx="1">
                            <a:srgbClr val="404040"/>
                          </a:fillRef>
                          <a:effectRef idx="0">
                            <a:scrgbClr r="0" g="0" b="0"/>
                          </a:effectRef>
                          <a:fontRef idx="none"/>
                        </wps:style>
                        <wps:bodyPr/>
                      </wps:wsp>
                      <wps:wsp>
                        <wps:cNvPr id="32011" name="Shape 32011"/>
                        <wps:cNvSpPr/>
                        <wps:spPr>
                          <a:xfrm>
                            <a:off x="1224604" y="359189"/>
                            <a:ext cx="701118" cy="458467"/>
                          </a:xfrm>
                          <a:custGeom>
                            <a:avLst/>
                            <a:gdLst/>
                            <a:ahLst/>
                            <a:cxnLst/>
                            <a:rect l="0" t="0" r="0" b="0"/>
                            <a:pathLst>
                              <a:path w="701118" h="458467">
                                <a:moveTo>
                                  <a:pt x="0" y="0"/>
                                </a:moveTo>
                                <a:lnTo>
                                  <a:pt x="701118" y="0"/>
                                </a:lnTo>
                                <a:lnTo>
                                  <a:pt x="701118" y="458467"/>
                                </a:lnTo>
                                <a:lnTo>
                                  <a:pt x="0" y="458467"/>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79" name="Shape 579"/>
                        <wps:cNvSpPr/>
                        <wps:spPr>
                          <a:xfrm>
                            <a:off x="1224604" y="359189"/>
                            <a:ext cx="701086" cy="458467"/>
                          </a:xfrm>
                          <a:custGeom>
                            <a:avLst/>
                            <a:gdLst/>
                            <a:ahLst/>
                            <a:cxnLst/>
                            <a:rect l="0" t="0" r="0" b="0"/>
                            <a:pathLst>
                              <a:path w="701086" h="458467">
                                <a:moveTo>
                                  <a:pt x="0" y="458467"/>
                                </a:moveTo>
                                <a:lnTo>
                                  <a:pt x="701086" y="458467"/>
                                </a:lnTo>
                                <a:lnTo>
                                  <a:pt x="701086" y="0"/>
                                </a:lnTo>
                                <a:lnTo>
                                  <a:pt x="0" y="0"/>
                                </a:lnTo>
                                <a:lnTo>
                                  <a:pt x="0" y="458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2" name="Picture 27832"/>
                          <pic:cNvPicPr/>
                        </pic:nvPicPr>
                        <pic:blipFill>
                          <a:blip r:embed="rId72"/>
                          <a:stretch>
                            <a:fillRect/>
                          </a:stretch>
                        </pic:blipFill>
                        <pic:spPr>
                          <a:xfrm>
                            <a:off x="1216810" y="350878"/>
                            <a:ext cx="704850" cy="463550"/>
                          </a:xfrm>
                          <a:prstGeom prst="rect">
                            <a:avLst/>
                          </a:prstGeom>
                        </pic:spPr>
                      </pic:pic>
                      <wps:wsp>
                        <wps:cNvPr id="581" name="Shape 581"/>
                        <wps:cNvSpPr/>
                        <wps:spPr>
                          <a:xfrm>
                            <a:off x="1219976" y="354561"/>
                            <a:ext cx="701119" cy="458467"/>
                          </a:xfrm>
                          <a:custGeom>
                            <a:avLst/>
                            <a:gdLst/>
                            <a:ahLst/>
                            <a:cxnLst/>
                            <a:rect l="0" t="0" r="0" b="0"/>
                            <a:pathLst>
                              <a:path w="701119" h="458467">
                                <a:moveTo>
                                  <a:pt x="0" y="458467"/>
                                </a:moveTo>
                                <a:lnTo>
                                  <a:pt x="701119" y="458467"/>
                                </a:lnTo>
                                <a:lnTo>
                                  <a:pt x="701119"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82" name="Rectangle 582"/>
                        <wps:cNvSpPr/>
                        <wps:spPr>
                          <a:xfrm>
                            <a:off x="1361999" y="554852"/>
                            <a:ext cx="7309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M</w:t>
                              </w:r>
                            </w:p>
                          </w:txbxContent>
                        </wps:txbx>
                        <wps:bodyPr horzOverflow="overflow" lIns="0" tIns="0" rIns="0" bIns="0" rtlCol="0">
                          <a:noAutofit/>
                        </wps:bodyPr>
                      </wps:wsp>
                      <wps:wsp>
                        <wps:cNvPr id="583" name="Rectangle 583"/>
                        <wps:cNvSpPr/>
                        <wps:spPr>
                          <a:xfrm>
                            <a:off x="1416958"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84" name="Rectangle 584"/>
                        <wps:cNvSpPr/>
                        <wps:spPr>
                          <a:xfrm>
                            <a:off x="1448940" y="554852"/>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85" name="Rectangle 585"/>
                        <wps:cNvSpPr/>
                        <wps:spPr>
                          <a:xfrm>
                            <a:off x="1470470" y="554852"/>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86" name="Rectangle 586"/>
                        <wps:cNvSpPr/>
                        <wps:spPr>
                          <a:xfrm>
                            <a:off x="1501259" y="554852"/>
                            <a:ext cx="2616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w:t>
                              </w:r>
                            </w:p>
                          </w:txbxContent>
                        </wps:txbx>
                        <wps:bodyPr horzOverflow="overflow" lIns="0" tIns="0" rIns="0" bIns="0" rtlCol="0">
                          <a:noAutofit/>
                        </wps:bodyPr>
                      </wps:wsp>
                      <wps:wsp>
                        <wps:cNvPr id="587" name="Rectangle 587"/>
                        <wps:cNvSpPr/>
                        <wps:spPr>
                          <a:xfrm>
                            <a:off x="1520928" y="554852"/>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88" name="Rectangle 588"/>
                        <wps:cNvSpPr/>
                        <wps:spPr>
                          <a:xfrm>
                            <a:off x="1555830"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89" name="Rectangle 589"/>
                        <wps:cNvSpPr/>
                        <wps:spPr>
                          <a:xfrm>
                            <a:off x="1587813" y="554852"/>
                            <a:ext cx="4026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590" name="Rectangle 590"/>
                        <wps:cNvSpPr/>
                        <wps:spPr>
                          <a:xfrm>
                            <a:off x="1618069" y="554852"/>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91" name="Rectangle 591"/>
                        <wps:cNvSpPr/>
                        <wps:spPr>
                          <a:xfrm>
                            <a:off x="1640479"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92" name="Rectangle 592"/>
                        <wps:cNvSpPr/>
                        <wps:spPr>
                          <a:xfrm>
                            <a:off x="1672461" y="554852"/>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93" name="Rectangle 593"/>
                        <wps:cNvSpPr/>
                        <wps:spPr>
                          <a:xfrm>
                            <a:off x="1697601" y="554852"/>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94" name="Rectangle 594"/>
                        <wps:cNvSpPr/>
                        <wps:spPr>
                          <a:xfrm>
                            <a:off x="1722740" y="554852"/>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95" name="Rectangle 595"/>
                        <wps:cNvSpPr/>
                        <wps:spPr>
                          <a:xfrm>
                            <a:off x="1756636" y="554852"/>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96" name="Rectangle 596"/>
                        <wps:cNvSpPr/>
                        <wps:spPr>
                          <a:xfrm>
                            <a:off x="756559"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7" name="Rectangle 597"/>
                        <wps:cNvSpPr/>
                        <wps:spPr>
                          <a:xfrm>
                            <a:off x="771091"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8" name="Rectangle 598"/>
                        <wps:cNvSpPr/>
                        <wps:spPr>
                          <a:xfrm>
                            <a:off x="785623"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9" name="Rectangle 599"/>
                        <wps:cNvSpPr/>
                        <wps:spPr>
                          <a:xfrm>
                            <a:off x="800154"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0" name="Rectangle 600"/>
                        <wps:cNvSpPr/>
                        <wps:spPr>
                          <a:xfrm>
                            <a:off x="814686"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1" name="Rectangle 601"/>
                        <wps:cNvSpPr/>
                        <wps:spPr>
                          <a:xfrm>
                            <a:off x="829218"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2" name="Rectangle 602"/>
                        <wps:cNvSpPr/>
                        <wps:spPr>
                          <a:xfrm>
                            <a:off x="843753" y="140063"/>
                            <a:ext cx="4334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1</w:t>
                              </w:r>
                            </w:p>
                          </w:txbxContent>
                        </wps:txbx>
                        <wps:bodyPr horzOverflow="overflow" lIns="0" tIns="0" rIns="0" bIns="0" rtlCol="0">
                          <a:noAutofit/>
                        </wps:bodyPr>
                      </wps:wsp>
                      <wps:wsp>
                        <wps:cNvPr id="603" name="Rectangle 603"/>
                        <wps:cNvSpPr/>
                        <wps:spPr>
                          <a:xfrm>
                            <a:off x="876343" y="126311"/>
                            <a:ext cx="21724"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s</w:t>
                              </w:r>
                            </w:p>
                          </w:txbxContent>
                        </wps:txbx>
                        <wps:bodyPr horzOverflow="overflow" lIns="0" tIns="0" rIns="0" bIns="0" rtlCol="0">
                          <a:noAutofit/>
                        </wps:bodyPr>
                      </wps:wsp>
                      <wps:wsp>
                        <wps:cNvPr id="604" name="Rectangle 604"/>
                        <wps:cNvSpPr/>
                        <wps:spPr>
                          <a:xfrm>
                            <a:off x="892681" y="126311"/>
                            <a:ext cx="18613"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 xml:space="preserve">t </w:t>
                              </w:r>
                            </w:p>
                          </w:txbxContent>
                        </wps:txbx>
                        <wps:bodyPr horzOverflow="overflow" lIns="0" tIns="0" rIns="0" bIns="0" rtlCol="0">
                          <a:noAutofit/>
                        </wps:bodyPr>
                      </wps:wsp>
                      <wps:wsp>
                        <wps:cNvPr id="605" name="Rectangle 605"/>
                        <wps:cNvSpPr/>
                        <wps:spPr>
                          <a:xfrm>
                            <a:off x="906682"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6" name="Rectangle 606"/>
                        <wps:cNvSpPr/>
                        <wps:spPr>
                          <a:xfrm>
                            <a:off x="921209" y="140063"/>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07" name="Rectangle 607"/>
                        <wps:cNvSpPr/>
                        <wps:spPr>
                          <a:xfrm>
                            <a:off x="954415" y="140063"/>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08" name="Rectangle 608"/>
                        <wps:cNvSpPr/>
                        <wps:spPr>
                          <a:xfrm>
                            <a:off x="976825" y="140063"/>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09" name="Rectangle 609"/>
                        <wps:cNvSpPr/>
                        <wps:spPr>
                          <a:xfrm>
                            <a:off x="1008807" y="140063"/>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10" name="Rectangle 610"/>
                        <wps:cNvSpPr/>
                        <wps:spPr>
                          <a:xfrm>
                            <a:off x="1042578" y="140063"/>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11" name="Rectangle 611"/>
                        <wps:cNvSpPr/>
                        <wps:spPr>
                          <a:xfrm>
                            <a:off x="1057330" y="140063"/>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12" name="Rectangle 612"/>
                        <wps:cNvSpPr/>
                        <wps:spPr>
                          <a:xfrm>
                            <a:off x="1084510" y="140063"/>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13" name="Rectangle 613"/>
                        <wps:cNvSpPr/>
                        <wps:spPr>
                          <a:xfrm>
                            <a:off x="1106041" y="140063"/>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14" name="Rectangle 614"/>
                        <wps:cNvSpPr/>
                        <wps:spPr>
                          <a:xfrm>
                            <a:off x="1120792" y="140063"/>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15" name="Rectangle 615"/>
                        <wps:cNvSpPr/>
                        <wps:spPr>
                          <a:xfrm>
                            <a:off x="1154688" y="140063"/>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n </w:t>
                              </w:r>
                            </w:p>
                          </w:txbxContent>
                        </wps:txbx>
                        <wps:bodyPr horzOverflow="overflow" lIns="0" tIns="0" rIns="0" bIns="0" rtlCol="0">
                          <a:noAutofit/>
                        </wps:bodyPr>
                      </wps:wsp>
                      <wps:wsp>
                        <wps:cNvPr id="616" name="Rectangle 616"/>
                        <wps:cNvSpPr/>
                        <wps:spPr>
                          <a:xfrm>
                            <a:off x="841889" y="500280"/>
                            <a:ext cx="4334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2</w:t>
                              </w:r>
                            </w:p>
                          </w:txbxContent>
                        </wps:txbx>
                        <wps:bodyPr horzOverflow="overflow" lIns="0" tIns="0" rIns="0" bIns="0" rtlCol="0">
                          <a:noAutofit/>
                        </wps:bodyPr>
                      </wps:wsp>
                      <wps:wsp>
                        <wps:cNvPr id="617" name="Rectangle 617"/>
                        <wps:cNvSpPr/>
                        <wps:spPr>
                          <a:xfrm>
                            <a:off x="874478" y="486529"/>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n</w:t>
                              </w:r>
                            </w:p>
                          </w:txbxContent>
                        </wps:txbx>
                        <wps:bodyPr horzOverflow="overflow" lIns="0" tIns="0" rIns="0" bIns="0" rtlCol="0">
                          <a:noAutofit/>
                        </wps:bodyPr>
                      </wps:wsp>
                      <wps:wsp>
                        <wps:cNvPr id="618" name="Rectangle 618"/>
                        <wps:cNvSpPr/>
                        <wps:spPr>
                          <a:xfrm>
                            <a:off x="896427" y="486529"/>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d</w:t>
                              </w:r>
                            </w:p>
                          </w:txbxContent>
                        </wps:txbx>
                        <wps:bodyPr horzOverflow="overflow" lIns="0" tIns="0" rIns="0" bIns="0" rtlCol="0">
                          <a:noAutofit/>
                        </wps:bodyPr>
                      </wps:wsp>
                      <wps:wsp>
                        <wps:cNvPr id="619" name="Rectangle 619"/>
                        <wps:cNvSpPr/>
                        <wps:spPr>
                          <a:xfrm>
                            <a:off x="918381" y="500280"/>
                            <a:ext cx="44199"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20" name="Rectangle 620"/>
                        <wps:cNvSpPr/>
                        <wps:spPr>
                          <a:xfrm>
                            <a:off x="951587" y="500280"/>
                            <a:ext cx="29836"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21" name="Rectangle 621"/>
                        <wps:cNvSpPr/>
                        <wps:spPr>
                          <a:xfrm>
                            <a:off x="973997" y="500280"/>
                            <a:ext cx="42575"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22" name="Rectangle 622"/>
                        <wps:cNvSpPr/>
                        <wps:spPr>
                          <a:xfrm>
                            <a:off x="1005979" y="500280"/>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23" name="Rectangle 623"/>
                        <wps:cNvSpPr/>
                        <wps:spPr>
                          <a:xfrm>
                            <a:off x="1039750" y="500280"/>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24" name="Rectangle 624"/>
                        <wps:cNvSpPr/>
                        <wps:spPr>
                          <a:xfrm>
                            <a:off x="1054501" y="500280"/>
                            <a:ext cx="361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25" name="Rectangle 625"/>
                        <wps:cNvSpPr/>
                        <wps:spPr>
                          <a:xfrm>
                            <a:off x="1081682" y="500280"/>
                            <a:ext cx="28640"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26" name="Rectangle 626"/>
                        <wps:cNvSpPr/>
                        <wps:spPr>
                          <a:xfrm>
                            <a:off x="1103213" y="500280"/>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27" name="Rectangle 627"/>
                        <wps:cNvSpPr/>
                        <wps:spPr>
                          <a:xfrm>
                            <a:off x="1117964" y="500280"/>
                            <a:ext cx="4505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28" name="Rectangle 628"/>
                        <wps:cNvSpPr/>
                        <wps:spPr>
                          <a:xfrm>
                            <a:off x="1151860" y="500280"/>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29" name="Rectangle 629"/>
                        <wps:cNvSpPr/>
                        <wps:spPr>
                          <a:xfrm>
                            <a:off x="793905"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0" name="Rectangle 630"/>
                        <wps:cNvSpPr/>
                        <wps:spPr>
                          <a:xfrm>
                            <a:off x="808437"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1" name="Rectangle 631"/>
                        <wps:cNvSpPr/>
                        <wps:spPr>
                          <a:xfrm>
                            <a:off x="822968"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2" name="Rectangle 632"/>
                        <wps:cNvSpPr/>
                        <wps:spPr>
                          <a:xfrm>
                            <a:off x="837500"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3" name="Rectangle 633"/>
                        <wps:cNvSpPr/>
                        <wps:spPr>
                          <a:xfrm>
                            <a:off x="852013" y="1149764"/>
                            <a:ext cx="4334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4</w:t>
                              </w:r>
                            </w:p>
                          </w:txbxContent>
                        </wps:txbx>
                        <wps:bodyPr horzOverflow="overflow" lIns="0" tIns="0" rIns="0" bIns="0" rtlCol="0">
                          <a:noAutofit/>
                        </wps:bodyPr>
                      </wps:wsp>
                      <wps:wsp>
                        <wps:cNvPr id="634" name="Rectangle 634"/>
                        <wps:cNvSpPr/>
                        <wps:spPr>
                          <a:xfrm>
                            <a:off x="884602" y="1136000"/>
                            <a:ext cx="18613" cy="56591"/>
                          </a:xfrm>
                          <a:prstGeom prst="rect">
                            <a:avLst/>
                          </a:prstGeom>
                          <a:ln>
                            <a:noFill/>
                          </a:ln>
                        </wps:spPr>
                        <wps:txbx>
                          <w:txbxContent>
                            <w:p w:rsidR="00871A4C" w:rsidRDefault="00871A4C" w:rsidP="003A4DCB">
                              <w:pPr>
                                <w:spacing w:line="276" w:lineRule="auto"/>
                              </w:pPr>
                              <w:r>
                                <w:rPr>
                                  <w:rFonts w:ascii="Calibri" w:eastAsia="Calibri" w:hAnsi="Calibri" w:cs="Calibri"/>
                                  <w:sz w:val="7"/>
                                </w:rPr>
                                <w:t>t</w:t>
                              </w:r>
                            </w:p>
                          </w:txbxContent>
                        </wps:txbx>
                        <wps:bodyPr horzOverflow="overflow" lIns="0" tIns="0" rIns="0" bIns="0" rtlCol="0">
                          <a:noAutofit/>
                        </wps:bodyPr>
                      </wps:wsp>
                      <wps:wsp>
                        <wps:cNvPr id="635" name="Rectangle 635"/>
                        <wps:cNvSpPr/>
                        <wps:spPr>
                          <a:xfrm>
                            <a:off x="898596" y="1136000"/>
                            <a:ext cx="29170" cy="56591"/>
                          </a:xfrm>
                          <a:prstGeom prst="rect">
                            <a:avLst/>
                          </a:prstGeom>
                          <a:ln>
                            <a:noFill/>
                          </a:ln>
                        </wps:spPr>
                        <wps:txbx>
                          <w:txbxContent>
                            <w:p w:rsidR="00871A4C" w:rsidRDefault="00871A4C" w:rsidP="003A4DCB">
                              <w:pPr>
                                <w:spacing w:line="276" w:lineRule="auto"/>
                              </w:pPr>
                              <w:r>
                                <w:rPr>
                                  <w:rFonts w:ascii="Calibri" w:eastAsia="Calibri" w:hAnsi="Calibri" w:cs="Calibri"/>
                                  <w:sz w:val="7"/>
                                </w:rPr>
                                <w:t>h</w:t>
                              </w:r>
                            </w:p>
                          </w:txbxContent>
                        </wps:txbx>
                        <wps:bodyPr horzOverflow="overflow" lIns="0" tIns="0" rIns="0" bIns="0" rtlCol="0">
                          <a:noAutofit/>
                        </wps:bodyPr>
                      </wps:wsp>
                      <wps:wsp>
                        <wps:cNvPr id="636" name="Rectangle 636"/>
                        <wps:cNvSpPr/>
                        <wps:spPr>
                          <a:xfrm>
                            <a:off x="920534" y="1149764"/>
                            <a:ext cx="44199"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37" name="Rectangle 637"/>
                        <wps:cNvSpPr/>
                        <wps:spPr>
                          <a:xfrm>
                            <a:off x="953740" y="1149764"/>
                            <a:ext cx="29836"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38" name="Rectangle 638"/>
                        <wps:cNvSpPr/>
                        <wps:spPr>
                          <a:xfrm>
                            <a:off x="976151" y="1149764"/>
                            <a:ext cx="42575"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39" name="Rectangle 639"/>
                        <wps:cNvSpPr/>
                        <wps:spPr>
                          <a:xfrm>
                            <a:off x="1008133" y="1149764"/>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40" name="Rectangle 640"/>
                        <wps:cNvSpPr/>
                        <wps:spPr>
                          <a:xfrm>
                            <a:off x="1041903" y="1149764"/>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41" name="Rectangle 641"/>
                        <wps:cNvSpPr/>
                        <wps:spPr>
                          <a:xfrm>
                            <a:off x="1056655" y="1149764"/>
                            <a:ext cx="361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42" name="Rectangle 642"/>
                        <wps:cNvSpPr/>
                        <wps:spPr>
                          <a:xfrm>
                            <a:off x="1083835" y="1149764"/>
                            <a:ext cx="28640"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43" name="Rectangle 643"/>
                        <wps:cNvSpPr/>
                        <wps:spPr>
                          <a:xfrm>
                            <a:off x="1105366" y="1149764"/>
                            <a:ext cx="196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44" name="Rectangle 644"/>
                        <wps:cNvSpPr/>
                        <wps:spPr>
                          <a:xfrm>
                            <a:off x="1120117" y="1149764"/>
                            <a:ext cx="4505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45" name="Rectangle 645"/>
                        <wps:cNvSpPr/>
                        <wps:spPr>
                          <a:xfrm>
                            <a:off x="1154013" y="1149764"/>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46" name="Shape 646"/>
                        <wps:cNvSpPr/>
                        <wps:spPr>
                          <a:xfrm>
                            <a:off x="1921062" y="583778"/>
                            <a:ext cx="55633" cy="0"/>
                          </a:xfrm>
                          <a:custGeom>
                            <a:avLst/>
                            <a:gdLst/>
                            <a:ahLst/>
                            <a:cxnLst/>
                            <a:rect l="0" t="0" r="0" b="0"/>
                            <a:pathLst>
                              <a:path w="55633">
                                <a:moveTo>
                                  <a:pt x="0" y="0"/>
                                </a:moveTo>
                                <a:lnTo>
                                  <a:pt x="55633"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647" name="Shape 647"/>
                        <wps:cNvSpPr/>
                        <wps:spPr>
                          <a:xfrm>
                            <a:off x="1968082" y="566037"/>
                            <a:ext cx="35482" cy="35482"/>
                          </a:xfrm>
                          <a:custGeom>
                            <a:avLst/>
                            <a:gdLst/>
                            <a:ahLst/>
                            <a:cxnLst/>
                            <a:rect l="0" t="0" r="0" b="0"/>
                            <a:pathLst>
                              <a:path w="35482" h="35482">
                                <a:moveTo>
                                  <a:pt x="0" y="0"/>
                                </a:moveTo>
                                <a:lnTo>
                                  <a:pt x="35482" y="17741"/>
                                </a:lnTo>
                                <a:lnTo>
                                  <a:pt x="0" y="35482"/>
                                </a:lnTo>
                                <a:cubicBezTo>
                                  <a:pt x="5560" y="24330"/>
                                  <a:pt x="5560" y="11185"/>
                                  <a:pt x="0" y="0"/>
                                </a:cubicBezTo>
                                <a:close/>
                              </a:path>
                            </a:pathLst>
                          </a:custGeom>
                          <a:ln w="0" cap="rnd">
                            <a:round/>
                          </a:ln>
                        </wps:spPr>
                        <wps:style>
                          <a:lnRef idx="0">
                            <a:srgbClr val="000000"/>
                          </a:lnRef>
                          <a:fillRef idx="1">
                            <a:srgbClr val="404040"/>
                          </a:fillRef>
                          <a:effectRef idx="0">
                            <a:scrgbClr r="0" g="0" b="0"/>
                          </a:effectRef>
                          <a:fontRef idx="none"/>
                        </wps:style>
                        <wps:bodyPr/>
                      </wps:wsp>
                      <wps:wsp>
                        <wps:cNvPr id="648" name="Rectangle 648"/>
                        <wps:cNvSpPr/>
                        <wps:spPr>
                          <a:xfrm>
                            <a:off x="2120872" y="516285"/>
                            <a:ext cx="3590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L</w:t>
                              </w:r>
                            </w:p>
                          </w:txbxContent>
                        </wps:txbx>
                        <wps:bodyPr horzOverflow="overflow" lIns="0" tIns="0" rIns="0" bIns="0" rtlCol="0">
                          <a:noAutofit/>
                        </wps:bodyPr>
                      </wps:wsp>
                      <wps:wsp>
                        <wps:cNvPr id="649" name="Rectangle 649"/>
                        <wps:cNvSpPr/>
                        <wps:spPr>
                          <a:xfrm>
                            <a:off x="2147895" y="516285"/>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650" name="Rectangle 650"/>
                        <wps:cNvSpPr/>
                        <wps:spPr>
                          <a:xfrm>
                            <a:off x="2178686" y="516285"/>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651" name="Rectangle 651"/>
                        <wps:cNvSpPr/>
                        <wps:spPr>
                          <a:xfrm>
                            <a:off x="2203826"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52" name="Rectangle 652"/>
                        <wps:cNvSpPr/>
                        <wps:spPr>
                          <a:xfrm>
                            <a:off x="2225357"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3" name="Rectangle 653"/>
                        <wps:cNvSpPr/>
                        <wps:spPr>
                          <a:xfrm>
                            <a:off x="2239888"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4" name="Rectangle 654"/>
                        <wps:cNvSpPr/>
                        <wps:spPr>
                          <a:xfrm>
                            <a:off x="2254420"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5" name="Rectangle 655"/>
                        <wps:cNvSpPr/>
                        <wps:spPr>
                          <a:xfrm>
                            <a:off x="2268952"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6" name="Rectangle 656"/>
                        <wps:cNvSpPr/>
                        <wps:spPr>
                          <a:xfrm>
                            <a:off x="2039464" y="593419"/>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57" name="Rectangle 657"/>
                        <wps:cNvSpPr/>
                        <wps:spPr>
                          <a:xfrm>
                            <a:off x="2072670" y="59341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58" name="Rectangle 658"/>
                        <wps:cNvSpPr/>
                        <wps:spPr>
                          <a:xfrm>
                            <a:off x="2095080"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59" name="Rectangle 659"/>
                        <wps:cNvSpPr/>
                        <wps:spPr>
                          <a:xfrm>
                            <a:off x="2127062" y="59341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60" name="Rectangle 660"/>
                        <wps:cNvSpPr/>
                        <wps:spPr>
                          <a:xfrm>
                            <a:off x="2160833" y="59341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61" name="Rectangle 661"/>
                        <wps:cNvSpPr/>
                        <wps:spPr>
                          <a:xfrm>
                            <a:off x="2175584" y="593419"/>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62" name="Rectangle 662"/>
                        <wps:cNvSpPr/>
                        <wps:spPr>
                          <a:xfrm>
                            <a:off x="2202765" y="593419"/>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63" name="Rectangle 663"/>
                        <wps:cNvSpPr/>
                        <wps:spPr>
                          <a:xfrm>
                            <a:off x="2224295" y="593419"/>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64" name="Rectangle 664"/>
                        <wps:cNvSpPr/>
                        <wps:spPr>
                          <a:xfrm>
                            <a:off x="2239046" y="593419"/>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65" name="Rectangle 665"/>
                        <wps:cNvSpPr/>
                        <wps:spPr>
                          <a:xfrm>
                            <a:off x="2272942" y="59341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n </w:t>
                              </w:r>
                            </w:p>
                          </w:txbxContent>
                        </wps:txbx>
                        <wps:bodyPr horzOverflow="overflow" lIns="0" tIns="0" rIns="0" bIns="0" rtlCol="0">
                          <a:noAutofit/>
                        </wps:bodyPr>
                      </wps:wsp>
                      <wps:wsp>
                        <wps:cNvPr id="32012" name="Shape 32012"/>
                        <wps:cNvSpPr/>
                        <wps:spPr>
                          <a:xfrm>
                            <a:off x="237928" y="778401"/>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669" name="Shape 669"/>
                        <wps:cNvSpPr/>
                        <wps:spPr>
                          <a:xfrm>
                            <a:off x="237928" y="778382"/>
                            <a:ext cx="536148" cy="196500"/>
                          </a:xfrm>
                          <a:custGeom>
                            <a:avLst/>
                            <a:gdLst/>
                            <a:ahLst/>
                            <a:cxnLst/>
                            <a:rect l="0" t="0" r="0" b="0"/>
                            <a:pathLst>
                              <a:path w="536148" h="196500">
                                <a:moveTo>
                                  <a:pt x="0" y="196500"/>
                                </a:moveTo>
                                <a:lnTo>
                                  <a:pt x="536148" y="196500"/>
                                </a:lnTo>
                                <a:lnTo>
                                  <a:pt x="536148" y="0"/>
                                </a:lnTo>
                                <a:lnTo>
                                  <a:pt x="0" y="0"/>
                                </a:lnTo>
                                <a:lnTo>
                                  <a:pt x="0" y="196500"/>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0" name="Picture 27830"/>
                          <pic:cNvPicPr/>
                        </pic:nvPicPr>
                        <pic:blipFill>
                          <a:blip r:embed="rId73"/>
                          <a:stretch>
                            <a:fillRect/>
                          </a:stretch>
                        </pic:blipFill>
                        <pic:spPr>
                          <a:xfrm>
                            <a:off x="229384" y="769978"/>
                            <a:ext cx="539750" cy="200025"/>
                          </a:xfrm>
                          <a:prstGeom prst="rect">
                            <a:avLst/>
                          </a:prstGeom>
                        </pic:spPr>
                      </pic:pic>
                      <wps:wsp>
                        <wps:cNvPr id="671" name="Shape 671"/>
                        <wps:cNvSpPr/>
                        <wps:spPr>
                          <a:xfrm>
                            <a:off x="233300" y="773773"/>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672" name="Rectangle 672"/>
                        <wps:cNvSpPr/>
                        <wps:spPr>
                          <a:xfrm>
                            <a:off x="324736" y="843077"/>
                            <a:ext cx="5257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73" name="Rectangle 673"/>
                        <wps:cNvSpPr/>
                        <wps:spPr>
                          <a:xfrm>
                            <a:off x="364283"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74" name="Rectangle 674"/>
                        <wps:cNvSpPr/>
                        <wps:spPr>
                          <a:xfrm>
                            <a:off x="396265" y="843077"/>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75" name="Rectangle 675"/>
                        <wps:cNvSpPr/>
                        <wps:spPr>
                          <a:xfrm>
                            <a:off x="423445" y="843077"/>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76" name="Rectangle 676"/>
                        <wps:cNvSpPr/>
                        <wps:spPr>
                          <a:xfrm>
                            <a:off x="438197" y="843077"/>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677" name="Rectangle 677"/>
                        <wps:cNvSpPr/>
                        <wps:spPr>
                          <a:xfrm>
                            <a:off x="463336" y="843077"/>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78" name="Rectangle 678"/>
                        <wps:cNvSpPr/>
                        <wps:spPr>
                          <a:xfrm>
                            <a:off x="478088" y="843077"/>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79" name="Rectangle 679"/>
                        <wps:cNvSpPr/>
                        <wps:spPr>
                          <a:xfrm>
                            <a:off x="511983" y="843077"/>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80" name="Rectangle 680"/>
                        <wps:cNvSpPr/>
                        <wps:spPr>
                          <a:xfrm>
                            <a:off x="545754" y="843077"/>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81" name="Rectangle 681"/>
                        <wps:cNvSpPr/>
                        <wps:spPr>
                          <a:xfrm>
                            <a:off x="560286" y="843077"/>
                            <a:ext cx="4163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82" name="Rectangle 682"/>
                        <wps:cNvSpPr/>
                        <wps:spPr>
                          <a:xfrm>
                            <a:off x="591608" y="843077"/>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83" name="Rectangle 683"/>
                        <wps:cNvSpPr/>
                        <wps:spPr>
                          <a:xfrm>
                            <a:off x="614019"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84" name="Rectangle 684"/>
                        <wps:cNvSpPr/>
                        <wps:spPr>
                          <a:xfrm>
                            <a:off x="646001"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85" name="Rectangle 685"/>
                        <wps:cNvSpPr/>
                        <wps:spPr>
                          <a:xfrm>
                            <a:off x="839382" y="788506"/>
                            <a:ext cx="4334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3</w:t>
                              </w:r>
                            </w:p>
                          </w:txbxContent>
                        </wps:txbx>
                        <wps:bodyPr horzOverflow="overflow" lIns="0" tIns="0" rIns="0" bIns="0" rtlCol="0">
                          <a:noAutofit/>
                        </wps:bodyPr>
                      </wps:wsp>
                      <wps:wsp>
                        <wps:cNvPr id="686" name="Rectangle 686"/>
                        <wps:cNvSpPr/>
                        <wps:spPr>
                          <a:xfrm>
                            <a:off x="871972" y="774755"/>
                            <a:ext cx="19391"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r</w:t>
                              </w:r>
                            </w:p>
                          </w:txbxContent>
                        </wps:txbx>
                        <wps:bodyPr horzOverflow="overflow" lIns="0" tIns="0" rIns="0" bIns="0" rtlCol="0">
                          <a:noAutofit/>
                        </wps:bodyPr>
                      </wps:wsp>
                      <wps:wsp>
                        <wps:cNvPr id="687" name="Rectangle 687"/>
                        <wps:cNvSpPr/>
                        <wps:spPr>
                          <a:xfrm>
                            <a:off x="886536" y="774755"/>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 xml:space="preserve">d </w:t>
                              </w:r>
                            </w:p>
                          </w:txbxContent>
                        </wps:txbx>
                        <wps:bodyPr horzOverflow="overflow" lIns="0" tIns="0" rIns="0" bIns="0" rtlCol="0">
                          <a:noAutofit/>
                        </wps:bodyPr>
                      </wps:wsp>
                      <wps:wsp>
                        <wps:cNvPr id="688" name="Rectangle 688"/>
                        <wps:cNvSpPr/>
                        <wps:spPr>
                          <a:xfrm>
                            <a:off x="908482" y="788506"/>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89" name="Rectangle 689"/>
                        <wps:cNvSpPr/>
                        <wps:spPr>
                          <a:xfrm>
                            <a:off x="941688" y="788506"/>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90" name="Rectangle 690"/>
                        <wps:cNvSpPr/>
                        <wps:spPr>
                          <a:xfrm>
                            <a:off x="964098" y="788506"/>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91" name="Rectangle 691"/>
                        <wps:cNvSpPr/>
                        <wps:spPr>
                          <a:xfrm>
                            <a:off x="996080" y="78850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92" name="Rectangle 692"/>
                        <wps:cNvSpPr/>
                        <wps:spPr>
                          <a:xfrm>
                            <a:off x="1029851" y="788506"/>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93" name="Rectangle 693"/>
                        <wps:cNvSpPr/>
                        <wps:spPr>
                          <a:xfrm>
                            <a:off x="1044603" y="788506"/>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94" name="Rectangle 694"/>
                        <wps:cNvSpPr/>
                        <wps:spPr>
                          <a:xfrm>
                            <a:off x="1071783" y="788506"/>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95" name="Rectangle 695"/>
                        <wps:cNvSpPr/>
                        <wps:spPr>
                          <a:xfrm>
                            <a:off x="1093314" y="788506"/>
                            <a:ext cx="196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i</w:t>
                              </w:r>
                            </w:p>
                          </w:txbxContent>
                        </wps:txbx>
                        <wps:bodyPr horzOverflow="overflow" lIns="0" tIns="0" rIns="0" bIns="0" rtlCol="0">
                          <a:noAutofit/>
                        </wps:bodyPr>
                      </wps:wsp>
                      <wps:wsp>
                        <wps:cNvPr id="696" name="Rectangle 696"/>
                        <wps:cNvSpPr/>
                        <wps:spPr>
                          <a:xfrm>
                            <a:off x="1108065" y="78850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97" name="Rectangle 697"/>
                        <wps:cNvSpPr/>
                        <wps:spPr>
                          <a:xfrm>
                            <a:off x="1141961" y="78850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98" name="Shape 698"/>
                        <wps:cNvSpPr/>
                        <wps:spPr>
                          <a:xfrm>
                            <a:off x="769447" y="839864"/>
                            <a:ext cx="599687" cy="32139"/>
                          </a:xfrm>
                          <a:custGeom>
                            <a:avLst/>
                            <a:gdLst/>
                            <a:ahLst/>
                            <a:cxnLst/>
                            <a:rect l="0" t="0" r="0" b="0"/>
                            <a:pathLst>
                              <a:path w="599687" h="32139">
                                <a:moveTo>
                                  <a:pt x="0" y="32139"/>
                                </a:moveTo>
                                <a:lnTo>
                                  <a:pt x="599687" y="32139"/>
                                </a:lnTo>
                                <a:lnTo>
                                  <a:pt x="599687"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699" name="Shape 699"/>
                        <wps:cNvSpPr/>
                        <wps:spPr>
                          <a:xfrm>
                            <a:off x="1351393" y="813028"/>
                            <a:ext cx="35482" cy="35482"/>
                          </a:xfrm>
                          <a:custGeom>
                            <a:avLst/>
                            <a:gdLst/>
                            <a:ahLst/>
                            <a:cxnLst/>
                            <a:rect l="0" t="0" r="0" b="0"/>
                            <a:pathLst>
                              <a:path w="35482" h="35482">
                                <a:moveTo>
                                  <a:pt x="17741" y="0"/>
                                </a:moveTo>
                                <a:lnTo>
                                  <a:pt x="35482" y="35482"/>
                                </a:lnTo>
                                <a:cubicBezTo>
                                  <a:pt x="24330" y="29889"/>
                                  <a:pt x="11152" y="29889"/>
                                  <a:pt x="0" y="35482"/>
                                </a:cubicBezTo>
                                <a:lnTo>
                                  <a:pt x="17741" y="0"/>
                                </a:lnTo>
                                <a:close/>
                              </a:path>
                            </a:pathLst>
                          </a:custGeom>
                          <a:ln w="0" cap="rnd">
                            <a:round/>
                          </a:ln>
                        </wps:spPr>
                        <wps:style>
                          <a:lnRef idx="0">
                            <a:srgbClr val="000000"/>
                          </a:lnRef>
                          <a:fillRef idx="1">
                            <a:srgbClr val="404040"/>
                          </a:fillRef>
                          <a:effectRef idx="0">
                            <a:scrgbClr r="0" g="0" b="0"/>
                          </a:effectRef>
                          <a:fontRef idx="none"/>
                        </wps:style>
                        <wps:bodyPr/>
                      </wps:wsp>
                      <wps:wsp>
                        <wps:cNvPr id="3766" name="Rectangle 3766"/>
                        <wps:cNvSpPr/>
                        <wps:spPr>
                          <a:xfrm>
                            <a:off x="1222695" y="1545302"/>
                            <a:ext cx="929550" cy="182517"/>
                          </a:xfrm>
                          <a:prstGeom prst="rect">
                            <a:avLst/>
                          </a:prstGeom>
                          <a:ln>
                            <a:noFill/>
                          </a:ln>
                        </wps:spPr>
                        <wps:txbx>
                          <w:txbxContent>
                            <w:p w:rsidR="00871A4C" w:rsidRDefault="00871A4C" w:rsidP="003A4DCB">
                              <w:pPr>
                                <w:spacing w:line="276" w:lineRule="auto"/>
                              </w:pPr>
                              <w:r>
                                <w:rPr>
                                  <w:sz w:val="18"/>
                                </w:rPr>
                                <w:t xml:space="preserve">Generalization. </w:t>
                              </w:r>
                            </w:p>
                          </w:txbxContent>
                        </wps:txbx>
                        <wps:bodyPr horzOverflow="overflow" lIns="0" tIns="0" rIns="0" bIns="0" rtlCol="0">
                          <a:noAutofit/>
                        </wps:bodyPr>
                      </wps:wsp>
                      <wps:wsp>
                        <wps:cNvPr id="3765" name="Rectangle 3765"/>
                        <wps:cNvSpPr/>
                        <wps:spPr>
                          <a:xfrm>
                            <a:off x="834804" y="1545302"/>
                            <a:ext cx="478029" cy="182517"/>
                          </a:xfrm>
                          <a:prstGeom prst="rect">
                            <a:avLst/>
                          </a:prstGeom>
                          <a:ln>
                            <a:noFill/>
                          </a:ln>
                        </wps:spPr>
                        <wps:txbx>
                          <w:txbxContent>
                            <w:p w:rsidR="00871A4C" w:rsidRDefault="00871A4C" w:rsidP="003A4DCB">
                              <w:pPr>
                                <w:spacing w:line="276" w:lineRule="auto"/>
                              </w:pPr>
                              <w:r>
                                <w:rPr>
                                  <w:sz w:val="18"/>
                                </w:rPr>
                                <w:t>Stacked</w:t>
                              </w:r>
                            </w:p>
                          </w:txbxContent>
                        </wps:txbx>
                        <wps:bodyPr horzOverflow="overflow" lIns="0" tIns="0" rIns="0" bIns="0" rtlCol="0">
                          <a:noAutofit/>
                        </wps:bodyPr>
                      </wps:wsp>
                      <wps:wsp>
                        <wps:cNvPr id="3763" name="Rectangle 3763"/>
                        <wps:cNvSpPr/>
                        <wps:spPr>
                          <a:xfrm>
                            <a:off x="385073" y="1545302"/>
                            <a:ext cx="395479" cy="182517"/>
                          </a:xfrm>
                          <a:prstGeom prst="rect">
                            <a:avLst/>
                          </a:prstGeom>
                          <a:ln>
                            <a:noFill/>
                          </a:ln>
                        </wps:spPr>
                        <wps:txbx>
                          <w:txbxContent>
                            <w:p w:rsidR="00871A4C" w:rsidRDefault="00871A4C" w:rsidP="003A4DCB">
                              <w:pPr>
                                <w:spacing w:line="276" w:lineRule="auto"/>
                              </w:pPr>
                              <w:r>
                                <w:rPr>
                                  <w:sz w:val="18"/>
                                </w:rPr>
                                <w:t>Figure</w:t>
                              </w:r>
                            </w:p>
                          </w:txbxContent>
                        </wps:txbx>
                        <wps:bodyPr horzOverflow="overflow" lIns="0" tIns="0" rIns="0" bIns="0" rtlCol="0">
                          <a:noAutofit/>
                        </wps:bodyPr>
                      </wps:wsp>
                      <wps:wsp>
                        <wps:cNvPr id="3764" name="Rectangle 3764"/>
                        <wps:cNvSpPr/>
                        <wps:spPr>
                          <a:xfrm>
                            <a:off x="710897" y="1545302"/>
                            <a:ext cx="117841" cy="182517"/>
                          </a:xfrm>
                          <a:prstGeom prst="rect">
                            <a:avLst/>
                          </a:prstGeom>
                          <a:ln>
                            <a:noFill/>
                          </a:ln>
                        </wps:spPr>
                        <wps:txbx>
                          <w:txbxContent>
                            <w:p w:rsidR="00871A4C" w:rsidRDefault="00871A4C" w:rsidP="003A4DCB">
                              <w:pPr>
                                <w:spacing w:line="276" w:lineRule="auto"/>
                              </w:pPr>
                              <w:r>
                                <w:rPr>
                                  <w:sz w:val="18"/>
                                </w:rPr>
                                <w:t>2:</w:t>
                              </w:r>
                            </w:p>
                          </w:txbxContent>
                        </wps:txbx>
                        <wps:bodyPr horzOverflow="overflow" lIns="0" tIns="0" rIns="0" bIns="0" rtlCol="0">
                          <a:noAutofit/>
                        </wps:bodyPr>
                      </wps:wsp>
                    </wpg:wgp>
                  </a:graphicData>
                </a:graphic>
              </wp:anchor>
            </w:drawing>
          </mc:Choice>
          <mc:Fallback>
            <w:pict>
              <v:group w14:anchorId="3F29F090" id="Group 27049" o:spid="_x0000_s1306" style="position:absolute;margin-left:92.2pt;margin-top:.3pt;width:182.5pt;height:167.5pt;z-index:-251652096" coordsize="23178,1727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">
                <v:shape id="Shape 32008" o:spid="_x0000_s1307" style="position:absolute;left:2348;top:4901;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" path="m,l536148,r,196480l,196480,,e" fillcolor="#cdcdcd" stroked="f" strokeweight="0">
                  <v:fill opacity="32639f"/>
                  <v:stroke miterlimit="83231f" joinstyle="miter"/>
                  <v:path arrowok="t" textboxrect="0,0,536148,196480"/>
                </v:shape>
                <v:shape id="Shape 488" o:spid="_x0000_s1308" style="position:absolute;left:2348;top:4901;width:5361;height:1965;visibility:visible;mso-wrap-style:square;v-text-anchor:top" coordsize="536116,196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" path="m,196467r536116,l536116,,,,,196467e" filled="f" strokecolor="#cdcdcd" strokeweight=".02231mm">
                  <v:stroke endcap="round"/>
                  <v:path arrowok="t" textboxrect="0,0,536116,196467"/>
                </v:shape>
                <v:shape id="Picture 27828" o:spid="_x0000_s1309" type="#_x0000_t75" style="position:absolute;left:2262;top:4810;width:5397;height:20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">
                  <v:imagedata r:id="rId74" o:title=""/>
                </v:shape>
                <v:shape id="Shape 490" o:spid="_x0000_s1310" style="position:absolute;left:2110;top:4765;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" path="m,196480r536148,l536148,,,,,196480xe" filled="f" strokecolor="#404040" strokeweight=".02231mm">
                  <v:stroke endcap="round"/>
                  <v:path arrowok="t" textboxrect="0,0,536148,196480"/>
                </v:shape>
                <v:rect id="Rectangle 491" o:spid="_x0000_s1311" style="position:absolute;left:2685;top:5162;width:54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492" o:spid="_x0000_s1312" style="position:absolute;left:3091;top:5162;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F0Mc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rBc7yAv0fhDQiZ3gAAAP//AwBQSwECLQAUAAYACAAAACEAnK1jM+8AAACIAQAAEwAA&#13;&#10;AAAAAAAAAAAAAAAAAAAAW0NvbnRlbnRfVHlwZXNdLnhtbFBLAQItABQABgAIAAAAIQBR5/GmvwAA&#13;&#10;ABYBAAALAAAAAAAAAAAAAAAAACABAABfcmVscy8ucmVsc1BLAQItABQABgAIAAAAIQBwgXQ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493" o:spid="_x0000_s1313" style="position:absolute;left:3315;top:5162;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Vji7MkAAADi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PVY4u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494" o:spid="_x0000_s1314" style="position:absolute;left:3623;top:516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6RkckAAADiAAAADwAAAGRycy9kb3ducmV2LnhtbESPS4vC&#13;&#10;QBCE7wv+h6GFva0TRRY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K1ekZH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495" o:spid="_x0000_s1315" style="position:absolute;left:3961;top:5162;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496" o:spid="_x0000_s1316" style="position:absolute;left:4108;top:5162;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uvN8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ObrzfH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497" o:spid="_x0000_s1317" style="position:absolute;left:4428;top:516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498" o:spid="_x0000_s1318" style="position:absolute;left:4766;top:5162;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crC8oAAADiAAAADwAAAGRycy9kb3ducmV2LnhtbESPwWrC&#13;&#10;QBCG74LvsIzQm24spZ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BW5ys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499" o:spid="_x0000_s1319" style="position:absolute;left:4981;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00" o:spid="_x0000_s1320" style="position:absolute;left:5126;top:5162;width:46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CFRskAAADiAAAADwAAAGRycy9kb3ducmV2LnhtbESPQWvC&#13;&#10;QBCF7wX/wzJCb3VTQ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JMQhU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B</w:t>
                        </w:r>
                      </w:p>
                    </w:txbxContent>
                  </v:textbox>
                </v:rect>
                <v:rect id="Rectangle 501" o:spid="_x0000_s1321" style="position:absolute;left:5476;top:5162;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02" o:spid="_x0000_s1322" style="position:absolute;left:5815;top:5162;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XZJsoAAADiAAAADwAAAGRycy9kb3ducmV2LnhtbESPQWvC&#13;&#10;QBSE7wX/w/IKvdVNAy0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DYpdkm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03" o:spid="_x0000_s1323" style="position:absolute;left:6154;top:5162;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04" o:spid="_x0000_s1324" style="position:absolute;left:6405;top:5162;width:28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05" o:spid="_x0000_s1325" style="position:absolute;left:6621;top:5162;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06" o:spid="_x0000_s1326" style="position:absolute;left:6940;top:516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507" o:spid="_x0000_s1327" style="position:absolute;left:7278;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08" o:spid="_x0000_s1328" style="position:absolute;left:4268;top:5934;width:41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09" o:spid="_x0000_s1329" style="position:absolute;left:4581;top:5934;width:298;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10" o:spid="_x0000_s1330" style="position:absolute;left:4805;top:5934;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11" o:spid="_x0000_s1331" style="position:absolute;left:5125;top:5934;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12" o:spid="_x0000_s1332" style="position:absolute;left:5445;top:5934;width:334;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TWu8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z7A/g8Cm9AyNkbAAD//wMAUEsBAi0AFAAGAAgAAAAhAJytYzPvAAAAiAEAABMAAAAA&#13;&#10;AAAAAAAAAAAAAAAAAFtDb250ZW50X1R5cGVzXS54bWxQSwECLQAUAAYACAAAACEAUefxpr8AAAAW&#13;&#10;AQAACwAAAAAAAAAAAAAAAAAgAQAAX3JlbHMvLnJlbHNQSwECLQAUAAYACAAAACEArkTWu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shape id="Shape 513" o:spid="_x0000_s1333" style="position:absolute;left:1410;width:723;height:14408;visibility:visible;mso-wrap-style:square;v-text-anchor:top" coordsize="72313,144086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" path="m72313,1440862v-19026,-2114,-34035,-17130,-36156,-36156l36157,759548c34036,740521,19026,725513,,723391v19026,-2121,34036,-17130,36157,-36157l36157,687234r,-651077c38278,17130,53287,2121,72313,e" filled="f" strokecolor="#404040" strokeweight=".26783mm">
                  <v:stroke endcap="round"/>
                  <v:path arrowok="t" textboxrect="0,0,72313,1440862"/>
                </v:shape>
                <v:shape id="Shape 32009" o:spid="_x0000_s1334" style="position:absolute;left:2348;top:11396;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" path="m,l536148,r,196480l,196480,,e" fillcolor="#cdcdcd" stroked="f" strokeweight="0">
                  <v:fill opacity="32639f"/>
                  <v:stroke endcap="round"/>
                  <v:path arrowok="t" textboxrect="0,0,536148,196480"/>
                </v:shape>
                <v:shape id="Shape 517" o:spid="_x0000_s1335" style="position:absolute;left:2348;top:11396;width:5361;height:1965;visibility:visible;mso-wrap-style:square;v-text-anchor:top" coordsize="536116,19647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" path="m,196474r536116,l536116,,,,,196474e" filled="f" strokecolor="#cdcdcd" strokeweight=".02231mm">
                  <v:stroke endcap="round"/>
                  <v:path arrowok="t" textboxrect="0,0,536116,196474"/>
                </v:shape>
                <v:shape id="Picture 27831" o:spid="_x0000_s1336" type="#_x0000_t75" style="position:absolute;left:2262;top:11319;width:5397;height:20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">
                  <v:imagedata r:id="rId75" o:title=""/>
                </v:shape>
                <v:shape id="Shape 519" o:spid="_x0000_s1337" style="position:absolute;left:2301;top:11350;width:5362;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" path="m,196480r536148,l536148,,,,,196480xe" filled="f" strokecolor="#404040" strokeweight=".02231mm">
                  <v:stroke endcap="round"/>
                  <v:path arrowok="t" textboxrect="0,0,536148,196480"/>
                </v:shape>
                <v:rect id="Rectangle 520" o:spid="_x0000_s1338" style="position:absolute;left:2684;top:12043;width:35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L</w:t>
                        </w:r>
                      </w:p>
                    </w:txbxContent>
                  </v:textbox>
                </v:rect>
                <v:rect id="Rectangle 521" o:spid="_x0000_s1339" style="position:absolute;left:2955;top:12043;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522" o:spid="_x0000_s1340" style="position:absolute;left:3102;top:12043;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23" o:spid="_x0000_s1341" style="position:absolute;left:3440;top:12043;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ghGs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oGvT48H4U3IOTsHwAA//8DAFBLAQItABQABgAIAAAAIQCcrWMz7wAAAIgBAAATAAAA&#13;&#10;AAAAAAAAAAAAAAAAAABbQ29udGVudF9UeXBlc10ueG1sUEsBAi0AFAAGAAgAAAAhAFHn8aa/AAAA&#13;&#10;FgEAAAsAAAAAAAAAAAAAAAAAIAEAAF9yZWxzLy5yZWxzUEsBAi0AFAAGAAgAAAAhAPC4IR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24" o:spid="_x0000_s1342" style="position:absolute;left:3760;top:12043;width:40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5SZ8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oGvT48H4U3IOTsHwAA//8DAFBLAQItABQABgAIAAAAIQCcrWMz7wAAAIgBAAATAAAA&#13;&#10;AAAAAAAAAAAAAAAAAABbQ29udGVudF9UeXBlc10ueG1sUEsBAi0AFAAGAAgAAAAhAFHn8aa/AAAA&#13;&#10;FgEAAAsAAAAAAAAAAAAAAAAAIAEAAF9yZWxzLy5yZWxzUEsBAi0AFAAGAAgAAAAhAKi+Um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25" o:spid="_x0000_s1343" style="position:absolute;left:4068;top:12043;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26" o:spid="_x0000_s1344" style="position:absolute;left:4292;top:12043;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sOB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3gZb6A30fhDQi5/QEAAP//AwBQSwECLQAUAAYACAAAACEAnK1jM+8AAACIAQAAEwAA&#13;&#10;AAAAAAAAAAAAAAAAAAAAW0NvbnRlbnRfVHlwZXNdLnhtbFBLAQItABQABgAIAAAAIQBR5/GmvwAA&#13;&#10;ABYBAAALAAAAAAAAAAAAAAAAACABAABfcmVscy8ucmVsc1BLAQItABQABgAIAAAAIQDjCw4H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27" o:spid="_x0000_s1345" style="position:absolute;left:4437;top:12043;width:46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28" o:spid="_x0000_s1346" style="position:absolute;left:4786;top:12043;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29" o:spid="_x0000_s1347" style="position:absolute;left:5106;top:12043;width:40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t5+IM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8yKGv0fhDQiZ3gAAAP//AwBQSwECLQAUAAYACAAAACEAnK1jM+8AAACIAQAAEwAA&#13;&#10;AAAAAAAAAAAAAAAAAAAAW0NvbnRlbnRfVHlwZXNdLnhtbFBLAQItABQABgAIAAAAIQBR5/GmvwAA&#13;&#10;ABYBAAALAAAAAAAAAAAAAAAAACABAABfcmVscy8ucmVsc1BLAQItABQABgAIAAAAIQDW3n4g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530" o:spid="_x0000_s1348" style="position:absolute;left:5408;top:12043;width:29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31" o:spid="_x0000_s1349" style="position:absolute;left:5633;top:12043;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xy58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oOIC/R+ENCDl/AQAA//8DAFBLAQItABQABgAIAAAAIQCcrWMz7wAAAIgBAAATAAAA&#13;&#10;AAAAAAAAAAAAAAAAAABbQ29udGVudF9UeXBlc10ueG1sUEsBAi0AFAAGAAgAAAAhAFHn8aa/AAAA&#13;&#10;FgEAAAsAAAAAAAAAAAAAAAAAIAEAAF9yZWxzLy5yZWxzUEsBAi0AFAAGAAgAAAAhAM3scu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32" o:spid="_x0000_s1350" style="position:absolute;left:5952;top:12043;width:33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33" o:spid="_x0000_s1351" style="position:absolute;left:6204;top:12043;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kuh8oAAADi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y3QKv4/CGxByeQcAAP//AwBQSwECLQAUAAYACAAAACEAnK1jM+8AAACIAQAAEwAA&#13;&#10;AAAAAAAAAAAAAAAAAAAAW0NvbnRlbnRfVHlwZXNdLnhtbFBLAQItABQABgAIAAAAIQBR5/GmvwAA&#13;&#10;ABYBAAALAAAAAAAAAAAAAAAAACABAABfcmVscy8ucmVsc1BLAQItABQABgAIAAAAIQCGWS6H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34" o:spid="_x0000_s1352" style="position:absolute;left:6455;top:12043;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535" o:spid="_x0000_s1353" style="position:absolute;left:6603;top:12043;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36" o:spid="_x0000_s1354" style="position:absolute;left:6942;top:12043;width:44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oBm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XwNhvB+FN6AkLMXAAAA//8DAFBLAQItABQABgAIAAAAIQCcrWMz7wAAAIgBAAATAAAA&#13;&#10;AAAAAAAAAAAAAAAAAABbQ29udGVudF9UeXBlc10ueG1sUEsBAi0AFAAGAAgAAAAhAFHn8aa/AAAA&#13;&#10;FgEAAAsAAAAAAAAAAAAAAAAAIAEAAF9yZWxzLy5yZWxzUEsBAi0AFAAGAAgAAAAhAJXqAZ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37" o:spid="_x0000_s1355" style="position:absolute;left:223;top:7907;width:42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T</w:t>
                        </w:r>
                      </w:p>
                    </w:txbxContent>
                  </v:textbox>
                </v:rect>
                <v:rect id="Rectangle 538" o:spid="_x0000_s1356" style="position:absolute;left:283;top:7649;width:30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 xml:space="preserve">r </w:t>
                        </w:r>
                      </w:p>
                    </w:txbxContent>
                  </v:textbox>
                </v:rect>
                <v:rect id="Rectangle 539" o:spid="_x0000_s1357" style="position:absolute;left:223;top:7361;width:42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a</w:t>
                        </w:r>
                      </w:p>
                    </w:txbxContent>
                  </v:textbox>
                </v:rect>
                <v:rect id="Rectangle 540" o:spid="_x0000_s1358" style="position:absolute;left:330;top:7149;width:210;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i</w:t>
                        </w:r>
                      </w:p>
                    </w:txbxContent>
                  </v:textbox>
                </v:rect>
                <v:rect id="Rectangle 541" o:spid="_x0000_s1359" style="position:absolute;left:205;top:6867;width:459;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n</w:t>
                        </w:r>
                      </w:p>
                    </w:txbxContent>
                  </v:textbox>
                </v:rect>
                <v:rect id="Rectangle 542" o:spid="_x0000_s1360" style="position:absolute;left:329;top:6647;width:211;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 xml:space="preserve">i </w:t>
                        </w:r>
                      </w:p>
                    </w:txbxContent>
                  </v:textbox>
                </v:rect>
                <v:rect id="Rectangle 543" o:spid="_x0000_s1361" style="position:absolute;left:205;top:6365;width:459;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n</w:t>
                        </w:r>
                      </w:p>
                    </w:txbxContent>
                  </v:textbox>
                </v:rect>
                <v:rect id="Rectangle 544" o:spid="_x0000_s1362" style="position:absolute;left:232;top:6046;width:406;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g</w:t>
                        </w:r>
                      </w:p>
                    </w:txbxContent>
                  </v:textbox>
                </v:rect>
                <v:rect id="Rectangle 545" o:spid="_x0000_s1363" style="position:absolute;left:338;top:5848;width:193;height:870;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 xml:space="preserve"> </w:t>
                        </w:r>
                      </w:p>
                    </w:txbxContent>
                  </v:textbox>
                </v:rect>
                <v:rect id="Rectangle 546" o:spid="_x0000_s1364" style="position:absolute;left:938;top:7392;width:538;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D</w:t>
                        </w:r>
                      </w:p>
                    </w:txbxContent>
                  </v:textbox>
                </v:rect>
                <v:rect id="Rectangle 547" o:spid="_x0000_s1365" style="position:absolute;left:996;top:7045;width:422;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a</w:t>
                        </w:r>
                      </w:p>
                    </w:txbxContent>
                  </v:textbox>
                </v:rect>
                <v:rect id="Rectangle 548" o:spid="_x0000_s1366" style="position:absolute;left:1058;top:6791;width:297;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 xml:space="preserve">t </w:t>
                        </w:r>
                      </w:p>
                    </w:txbxContent>
                  </v:textbox>
                </v:rect>
                <v:rect id="Rectangle 549" o:spid="_x0000_s1367" style="position:absolute;left:996;top:6505;width:422;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" filled="f" stroked="f">
                  <v:textbox inset="0,0,0,0">
                    <w:txbxContent>
                      <w:p w:rsidR="00871A4C" w:rsidRDefault="00871A4C" w:rsidP="003A4DCB">
                        <w:pPr>
                          <w:spacing w:line="276" w:lineRule="auto"/>
                        </w:pPr>
                        <w:r>
                          <w:rPr>
                            <w:rFonts w:ascii="Calibri" w:eastAsia="Calibri" w:hAnsi="Calibri" w:cs="Calibri"/>
                            <w:b/>
                            <w:sz w:val="10"/>
                          </w:rPr>
                          <w:t xml:space="preserve">a </w:t>
                        </w:r>
                      </w:p>
                    </w:txbxContent>
                  </v:textbox>
                </v:rect>
                <v:rect id="Rectangle 550" o:spid="_x0000_s1368" style="position:absolute;left:1110;top:6302;width:194;height:87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b/>
                            <w:sz w:val="10"/>
                          </w:rPr>
                          <w:t xml:space="preserve"> </w:t>
                        </w:r>
                      </w:p>
                    </w:txbxContent>
                  </v:textbox>
                </v:rect>
                <v:shape id="Shape 32010" o:spid="_x0000_s1369" style="position:absolute;left:2348;top:1299;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" path="m,l536148,r,196480l,196480,,e" fillcolor="#cdcdcd" stroked="f" strokeweight="0">
                  <v:fill opacity="32639f"/>
                  <v:stroke endcap="round"/>
                  <v:path arrowok="t" textboxrect="0,0,536148,196480"/>
                </v:shape>
                <v:shape id="Shape 554" o:spid="_x0000_s1370" style="position:absolute;left:2348;top:1299;width:5361;height:1965;visibility:visible;mso-wrap-style:square;v-text-anchor:top" coordsize="536116,196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" path="m,196467r536116,l536116,,,,,196467e" filled="f" strokecolor="#cdcdcd" strokeweight=".02231mm">
                  <v:stroke endcap="round"/>
                  <v:path arrowok="t" textboxrect="0,0,536116,196467"/>
                </v:shape>
                <v:shape id="Picture 27829" o:spid="_x0000_s1371" type="#_x0000_t75" style="position:absolute;left:5403;top:2651;width:5398;height:20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">
                  <v:imagedata r:id="rId76" o:title=""/>
                </v:shape>
                <v:shape id="Shape 556" o:spid="_x0000_s1372" style="position:absolute;left:2301;top:1253;width:5362;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" path="m,196480r536148,l536148,,,,,196480xe" filled="f" strokecolor="#404040" strokeweight=".02231mm">
                  <v:stroke endcap="round"/>
                  <v:path arrowok="t" textboxrect="0,0,536148,196480"/>
                </v:shape>
                <v:rect id="Rectangle 557" o:spid="_x0000_s1373" style="position:absolute;left:2994;top:1946;width:46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hVv8oAAADiAAAADwAAAGRycy9kb3ducmV2LnhtbESPQWvC&#13;&#10;QBSE7wX/w/KE3pqNBVs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CmeF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58" o:spid="_x0000_s1374" style="position:absolute;left:3343;top:1946;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59" o:spid="_x0000_s1375" style="position:absolute;left:3651;top:1946;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60" o:spid="_x0000_s1376" style="position:absolute;left:3989;top:1946;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561" o:spid="_x0000_s1377" style="position:absolute;left:4327;top:1946;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LRY8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2zSG/0fhDQi5uAIAAP//AwBQSwECLQAUAAYACAAAACEAnK1jM+8AAACIAQAAEwAA&#13;&#10;AAAAAAAAAAAAAAAAAAAAW0NvbnRlbnRfVHlwZXNdLnhtbFBLAQItABQABgAIAAAAIQBR5/GmvwAA&#13;&#10;ABYBAAALAAAAAAAAAAAAAAAAACABAABfcmVscy8ucmVsc1BLAQItABQABgAIAAAAIQCggtF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62" o:spid="_x0000_s1378" style="position:absolute;left:4666;top:1946;width:68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4b3s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3gZTGH30fhDQi5/QEAAP//AwBQSwECLQAUAAYACAAAACEAnK1jM+8AAACIAQAAEwAA&#13;&#10;AAAAAAAAAAAAAAAAAAAAW0NvbnRlbnRfVHlwZXNdLnhtbFBLAQItABQABgAIAAAAIQBR5/GmvwAA&#13;&#10;ABYBAAALAAAAAAAAAAAAAAAAACABAABfcmVscy8ucmVsc1BLAQItABQABgAIAAAAIQBu7hve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m</w:t>
                        </w:r>
                      </w:p>
                    </w:txbxContent>
                  </v:textbox>
                </v:rect>
                <v:rect id="Rectangle 563" o:spid="_x0000_s1379" style="position:absolute;left:5179;top:1946;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eNA8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XwNB/B+FN6AkLMXAAAA//8DAFBLAQItABQABgAIAAAAIQCcrWMz7wAAAIgBAAATAAAA&#13;&#10;AAAAAAAAAAAAAAAAAABbQ29udGVudF9UeXBlc10ueG1sUEsBAi0AFAAGAAgAAAAhAFHn8aa/AAAA&#13;&#10;FgEAAAsAAAAAAAAAAAAAAAAAIAEAAF9yZWxzLy5yZWxzUEsBAi0AFAAGAAgAAAAhAOs3jQ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64" o:spid="_x0000_s1380" style="position:absolute;left:5324;top:1946;width:3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H+fs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XwNB/B+FN6AkLMXAAAA//8DAFBLAQItABQABgAIAAAAIQCcrWMz7wAAAIgBAAATAAAA&#13;&#10;AAAAAAAAAAAAAAAAAABbQ29udGVudF9UeXBlc10ueG1sUEsBAi0AFAAGAAgAAAAhAFHn8aa/AAAA&#13;&#10;FgEAAAsAAAAAAAAAAAAAAAAAIAEAAF9yZWxzLy5yZWxzUEsBAi0AFAAGAAgAAAAhALMx/n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F</w:t>
                        </w:r>
                      </w:p>
                    </w:txbxContent>
                  </v:textbox>
                </v:rect>
                <v:rect id="Rectangle 565" o:spid="_x0000_s1381" style="position:absolute;left:5620;top:1946;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66" o:spid="_x0000_s1382" style="position:absolute;left:5959;top:1946;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iH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sEkjuH5KLwBIZf/AAAA//8DAFBLAQItABQABgAIAAAAIQCcrWMz7wAAAIgBAAATAAAA&#13;&#10;AAAAAAAAAAAAAAAAAABbQ29udGVudF9UeXBlc10ueG1sUEsBAi0AFAAGAAgAAAAhAFHn8aa/AAAA&#13;&#10;FgEAAAsAAAAAAAAAAAAAAAAAIAEAAF9yZWxzLy5yZWxzUEsBAi0AFAAGAAgAAAAhAPiEoh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68" o:spid="_x0000_s1383" style="position:absolute;left:6503;top:1946;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69" o:spid="_x0000_s1384" style="position:absolute;left:6754;top:1946;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HSOc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ZxvB8FN6AkMsHAAAA//8DAFBLAQItABQABgAIAAAAIQCcrWMz7wAAAIgBAAATAAAA&#13;&#10;AAAAAAAAAAAAAAAAAABbQ29udGVudF9UeXBlc10ueG1sUEsBAi0AFAAGAAgAAAAhAFHn8aa/AAAA&#13;&#10;FgEAAAsAAAAAAAAAAAAAAAAAIAEAAF9yZWxzLy5yZWxzUEsBAi0AFAAGAAgAAAAhAM1R0j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shape id="Shape 570" o:spid="_x0000_s1385" style="position:absolute;left:7662;top:2235;width:8043;height:1041;visibility:visible;mso-wrap-style:square;v-text-anchor:top" coordsize="804221,10413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" path="m,l804221,r,104131e" filled="f" strokecolor="#404040" strokeweight=".26783mm">
                  <v:stroke endcap="round"/>
                  <v:path arrowok="t" textboxrect="0,0,804221,104131"/>
                </v:shape>
                <v:shape id="Shape 571" o:spid="_x0000_s1386" style="position:absolute;left:15527;top:319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" path="m,c11152,5592,24297,5592,35482,l17741,35482,,xe" fillcolor="#404040" stroked="f" strokeweight="0">
                  <v:stroke endcap="round"/>
                  <v:path arrowok="t" textboxrect="0,0,35482,35482"/>
                </v:shape>
                <v:shape id="Shape 572" o:spid="_x0000_s1387" style="position:absolute;left:7662;top:5837;width:4269;height:0;visibility:visible;mso-wrap-style:square;v-text-anchor:top" coordsize="4268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" path="m,l426810,e" filled="f" strokecolor="#404040" strokeweight=".26783mm">
                  <v:stroke endcap="round"/>
                  <v:path arrowok="t" textboxrect="0,0,426810,0"/>
                </v:shape>
                <v:shape id="Shape 573" o:spid="_x0000_s1388" style="position:absolute;left:11844;top:566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" path="m,l35482,17741,,35482c5560,24330,5560,11185,,xe" fillcolor="#404040" stroked="f" strokeweight="0">
                  <v:stroke endcap="round"/>
                  <v:path arrowok="t" textboxrect="0,0,35482,35482"/>
                </v:shape>
                <v:shape id="Shape 574" o:spid="_x0000_s1389" style="position:absolute;left:7662;top:8398;width:8043;height:3934;visibility:visible;mso-wrap-style:square;v-text-anchor:top" coordsize="804221,3934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" path="m,393401r804221,l804221,e" filled="f" strokecolor="#404040" strokeweight=".26783mm">
                  <v:stroke endcap="round"/>
                  <v:path arrowok="t" textboxrect="0,0,804221,393401"/>
                </v:shape>
                <v:shape id="Shape 575" o:spid="_x0000_s1390" style="position:absolute;left:15527;top:813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" path="m17741,l35482,35482c24297,29889,11152,29889,,35482l17741,xe" fillcolor="#404040" stroked="f" strokeweight="0">
                  <v:stroke endcap="round"/>
                  <v:path arrowok="t" textboxrect="0,0,35482,35482"/>
                </v:shape>
                <v:shape id="Shape 32011" o:spid="_x0000_s1391" style="position:absolute;left:12246;top:3591;width:7011;height:4585;visibility:visible;mso-wrap-style:square;v-text-anchor:top" coordsize="701118,458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" path="m,l701118,r,458467l,458467,,e" fillcolor="#cdcdcd" stroked="f" strokeweight="0">
                  <v:fill opacity="32639f"/>
                  <v:stroke endcap="round"/>
                  <v:path arrowok="t" textboxrect="0,0,701118,458467"/>
                </v:shape>
                <v:shape id="Shape 579" o:spid="_x0000_s1392" style="position:absolute;left:12246;top:3591;width:7010;height:4585;visibility:visible;mso-wrap-style:square;v-text-anchor:top" coordsize="701086,458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" path="m,458467r701086,l701086,,,,,458467e" filled="f" strokecolor="#cdcdcd" strokeweight=".02231mm">
                  <v:stroke endcap="round"/>
                  <v:path arrowok="t" textboxrect="0,0,701086,458467"/>
                </v:shape>
                <v:shape id="Picture 27832" o:spid="_x0000_s1393" type="#_x0000_t75" style="position:absolute;left:12168;top:3508;width:7048;height:46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">
                  <v:imagedata r:id="rId77" o:title=""/>
                </v:shape>
                <v:shape id="Shape 581" o:spid="_x0000_s1394" style="position:absolute;left:12199;top:3545;width:7011;height:4585;visibility:visible;mso-wrap-style:square;v-text-anchor:top" coordsize="701119,4584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" path="m,458467r701119,l701119,,,,,458467xe" filled="f" strokecolor="#404040" strokeweight=".02231mm">
                  <v:stroke endcap="round"/>
                  <v:path arrowok="t" textboxrect="0,0,701119,458467"/>
                </v:shape>
                <v:rect id="Rectangle 582" o:spid="_x0000_s1395" style="position:absolute;left:13619;top:5548;width:73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M</w:t>
                        </w:r>
                      </w:p>
                    </w:txbxContent>
                  </v:textbox>
                </v:rect>
                <v:rect id="Rectangle 583" o:spid="_x0000_s1396" style="position:absolute;left:14169;top:5548;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84" o:spid="_x0000_s1397" style="position:absolute;left:14489;top:5548;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85" o:spid="_x0000_s1398" style="position:absolute;left:14704;top:5548;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86" o:spid="_x0000_s1399" style="position:absolute;left:15012;top:5548;width:26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w:t>
                        </w:r>
                      </w:p>
                    </w:txbxContent>
                  </v:textbox>
                </v:rect>
                <v:rect id="Rectangle 587" o:spid="_x0000_s1400" style="position:absolute;left:15209;top:5548;width:46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88" o:spid="_x0000_s1401" style="position:absolute;left:15558;top:5548;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89" o:spid="_x0000_s1402" style="position:absolute;left:15878;top:5548;width:40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590" o:spid="_x0000_s1403" style="position:absolute;left:16180;top:5548;width:29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91" o:spid="_x0000_s1404" style="position:absolute;left:16404;top:5548;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92" o:spid="_x0000_s1405" style="position:absolute;left:16724;top:5548;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qPiM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rBc7yAv0fhDQiZ3gAAAP//AwBQSwECLQAUAAYACAAAACEAnK1jM+8AAACIAQAAEwAA&#13;&#10;AAAAAAAAAAAAAAAAAAAAW0NvbnRlbnRfVHlwZXNdLnhtbFBLAQItABQABgAIAAAAIQBR5/GmvwAA&#13;&#10;ABYBAAALAAAAAAAAAAAAAAAAACABAABfcmVscy8ucmVsc1BLAQItABQABgAIAAAAIQCYWo+I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93" o:spid="_x0000_s1406" style="position:absolute;left:16976;top:5548;width:3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MZVckAAADi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B2DGV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94" o:spid="_x0000_s1407" style="position:absolute;left:17227;top:5548;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95" o:spid="_x0000_s1408" style="position:absolute;left:17566;top:5548;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z89ckAAADiAAAADwAAAGRycy9kb3ducmV2LnhtbESPS4vC&#13;&#10;QBCE7wv+h6GFva0TBRc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MBc/P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96" o:spid="_x0000_s1409" style="position:absolute;left:7565;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A2S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A4wNkj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7" o:spid="_x0000_s1410" style="position:absolute;left:7710;top:1400;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8" o:spid="_x0000_s1411" style="position:absolute;left:7856;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zQssoAAADiAAAADwAAAGRycy9kb3ducmV2LnhtbESPwWrC&#13;&#10;QBCG74LvsIzQm24stJ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C+PNCy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9" o:spid="_x0000_s1412" style="position:absolute;left:8001;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0" o:spid="_x0000_s1413" style="position:absolute;left:8146;top:1400;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1" o:spid="_x0000_s1414" style="position:absolute;left:8292;top:140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2" o:spid="_x0000_s1415" style="position:absolute;left:8437;top:1400;width:43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1</w:t>
                        </w:r>
                      </w:p>
                    </w:txbxContent>
                  </v:textbox>
                </v:rect>
                <v:rect id="Rectangle 603" o:spid="_x0000_s1416" style="position:absolute;left:8763;top:1263;width:217;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7"/>
                          </w:rPr>
                          <w:t>s</w:t>
                        </w:r>
                      </w:p>
                    </w:txbxContent>
                  </v:textbox>
                </v:rect>
                <v:rect id="Rectangle 604" o:spid="_x0000_s1417" style="position:absolute;left:8926;top:1263;width:186;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7"/>
                          </w:rPr>
                          <w:t xml:space="preserve">t </w:t>
                        </w:r>
                      </w:p>
                    </w:txbxContent>
                  </v:textbox>
                </v:rect>
                <v:rect id="Rectangle 605" o:spid="_x0000_s1418" style="position:absolute;left:9066;top:1400;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6" o:spid="_x0000_s1419" style="position:absolute;left:9212;top:1400;width:44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07" o:spid="_x0000_s1420" style="position:absolute;left:9544;top:1400;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08" o:spid="_x0000_s1421" style="position:absolute;left:9768;top:1400;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09" o:spid="_x0000_s1422" style="position:absolute;left:10088;top:1400;width:44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10" o:spid="_x0000_s1423" style="position:absolute;left:10425;top:1400;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11" o:spid="_x0000_s1424" style="position:absolute;left:10573;top:1400;width:36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12" o:spid="_x0000_s1425" style="position:absolute;left:10845;top:1400;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6rqs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ZB7D36PwBoTc/AIAAP//AwBQSwECLQAUAAYACAAAACEAnK1jM+8AAACIAQAAEwAA&#13;&#10;AAAAAAAAAAAAAAAAAAAAW0NvbnRlbnRfVHlwZXNdLnhtbFBLAQItABQABgAIAAAAIQBR5/GmvwAA&#13;&#10;ABYBAAALAAAAAAAAAAAAAAAAACABAABfcmVscy8ucmVsc1BLAQItABQABgAIAAAAIQDXLquq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13" o:spid="_x0000_s1426" style="position:absolute;left:11060;top:1400;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c9d8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NH6D/0fhDQi5uAIAAP//AwBQSwECLQAUAAYACAAAACEAnK1jM+8AAACIAQAAEwAA&#13;&#10;AAAAAAAAAAAAAAAAAAAAW0NvbnRlbnRfVHlwZXNdLnhtbFBLAQItABQABgAIAAAAIQBR5/GmvwAA&#13;&#10;ABYBAAALAAAAAAAAAAAAAAAAACABAABfcmVscy8ucmVsc1BLAQItABQABgAIAAAAIQBS9z13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14" o:spid="_x0000_s1427" style="position:absolute;left:11207;top:1400;width:45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FOCs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NH6D/0fhDQi5uAIAAP//AwBQSwECLQAUAAYACAAAACEAnK1jM+8AAACIAQAAEwAA&#13;&#10;AAAAAAAAAAAAAAAAAAAAW0NvbnRlbnRfVHlwZXNdLnhtbFBLAQItABQABgAIAAAAIQBR5/GmvwAA&#13;&#10;ABYBAAALAAAAAAAAAAAAAAAAACABAABfcmVscy8ucmVsc1BLAQItABQABgAIAAAAIQAK8U4K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15" o:spid="_x0000_s1428" style="position:absolute;left:11546;top:1400;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jY18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NH6D/0fhDQi5uAIAAP//AwBQSwECLQAUAAYACAAAACEAnK1jM+8AAACIAQAAEwAA&#13;&#10;AAAAAAAAAAAAAAAAAAAAW0NvbnRlbnRfVHlwZXNdLnhtbFBLAQItABQABgAIAAAAIQBR5/GmvwAA&#13;&#10;ABYBAAALAAAAAAAAAAAAAAAAACABAABfcmVscy8ucmVsc1BLAQItABQABgAIAAAAIQCPKNj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n </w:t>
                        </w:r>
                      </w:p>
                    </w:txbxContent>
                  </v:textbox>
                </v:rect>
                <v:rect id="Rectangle 616" o:spid="_x0000_s1429" style="position:absolute;left:8418;top:5002;width:43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QSa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ngUw9+j8AaEXLwBAAD//wMAUEsBAi0AFAAGAAgAAAAhAJytYzPvAAAAiAEAABMAAAAA&#13;&#10;AAAAAAAAAAAAAAAAAFtDb250ZW50X1R5cGVzXS54bWxQSwECLQAUAAYACAAAACEAUefxpr8AAAAW&#13;&#10;AQAACwAAAAAAAAAAAAAAAAAgAQAAX3JlbHMvLnJlbHNQSwECLQAUAAYACAAAACEAQUQSa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2</w:t>
                        </w:r>
                      </w:p>
                    </w:txbxContent>
                  </v:textbox>
                </v:rect>
                <v:rect id="Rectangle 617" o:spid="_x0000_s1430" style="position:absolute;left:8744;top:4865;width:292;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7"/>
                          </w:rPr>
                          <w:t>n</w:t>
                        </w:r>
                      </w:p>
                    </w:txbxContent>
                  </v:textbox>
                </v:rect>
                <v:rect id="Rectangle 618" o:spid="_x0000_s1431" style="position:absolute;left:8964;top:4865;width:291;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d</w:t>
                        </w:r>
                      </w:p>
                    </w:txbxContent>
                  </v:textbox>
                </v:rect>
                <v:rect id="Rectangle 619" o:spid="_x0000_s1432" style="position:absolute;left:9183;top:5002;width:44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20" o:spid="_x0000_s1433" style="position:absolute;left:9515;top:5002;width:29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21" o:spid="_x0000_s1434" style="position:absolute;left:9739;top:5002;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cAa8oAAADi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JJ7D36PwBoTc/AIAAP//AwBQSwECLQAUAAYACAAAACEAnK1jM+8AAACIAQAAEwAA&#13;&#10;AAAAAAAAAAAAAAAAAAAAW0NvbnRlbnRfVHlwZXNdLnhtbFBLAQItABQABgAIAAAAIQBR5/GmvwAA&#13;&#10;ABYBAAALAAAAAAAAAAAAAAAAACABAABfcmVscy8ucmVsc1BLAQItABQABgAIAAAAIQDCZwBr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22" o:spid="_x0000_s1435" style="position:absolute;left:10059;top:500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vK1soAAADi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YwTxK4PQpvQMj1PwAAAP//AwBQSwECLQAUAAYACAAAACEAnK1jM+8AAACIAQAAEwAA&#13;&#10;AAAAAAAAAAAAAAAAAAAAW0NvbnRlbnRfVHlwZXNdLnhtbFBLAQItABQABgAIAAAAIQBR5/GmvwAA&#13;&#10;ABYBAAALAAAAAAAAAAAAAAAAACABAABfcmVscy8ucmVsc1BLAQItABQABgAIAAAAIQAMC8r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23" o:spid="_x0000_s1436" style="position:absolute;left:10397;top:5002;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JcC8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CJ0lw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24" o:spid="_x0000_s1437" style="position:absolute;left:10545;top:5002;width:36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Qvds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DR1C92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25" o:spid="_x0000_s1438" style="position:absolute;left:10816;top:5002;width:28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25q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BUDbmr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26" o:spid="_x0000_s1439" style="position:absolute;left:11032;top:5002;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FzFs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J4FMPzUXgDQs4fAAAA//8DAFBLAQItABQABgAIAAAAIQCcrWMz7wAAAIgBAAATAAAA&#13;&#10;AAAAAAAAAAAAAAAAAABbQ29udGVudF9UeXBlc10ueG1sUEsBAi0AFAAGAAgAAAAhAFHn8aa/AAAA&#13;&#10;FgEAAAsAAAAAAAAAAAAAAAAAIAEAAF9yZWxzLy5yZWxzUEsBAi0AFAAGAAgAAAAhAJphcx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27" o:spid="_x0000_s1440" style="position:absolute;left:11179;top:5002;width:45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7jly8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F8/w+yi8ASF3PwAAAP//AwBQSwECLQAUAAYACAAAACEAnK1jM+8AAACIAQAAEwAA&#13;&#10;AAAAAAAAAAAAAAAAAAAAW0NvbnRlbnRfVHlwZXNdLnhtbFBLAQItABQABgAIAAAAIQBR5/GmvwAA&#13;&#10;ABYBAAALAAAAAAAAAAAAAAAAACABAABfcmVscy8ucmVsc1BLAQItABQABgAIAAAAIQAfuOX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28" o:spid="_x0000_s1441" style="position:absolute;left:11518;top:5002;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629" o:spid="_x0000_s1442" style="position:absolute;left:7939;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QD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Mkvh71F4A0IufwEAAP//AwBQSwECLQAUAAYACAAAACEAnK1jM+8AAACIAQAAEwAA&#13;&#10;AAAAAAAAAAAAAAAAAAAAW0NvbnRlbnRfVHlwZXNdLnhtbFBLAQItABQABgAIAAAAIQBR5/GmvwAA&#13;&#10;ABYBAAALAAAAAAAAAAAAAAAAACABAABfcmVscy8ucmVsc1BLAQItABQABgAIAAAAIQCvtAMx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0" o:spid="_x0000_s1443" style="position:absolute;left:8084;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ZK8kAAADiAAAADwAAAGRycy9kb3ducmV2LnhtbESPQWvC&#13;&#10;QBCF74L/YRnBm26sIB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DFfmS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1" o:spid="_x0000_s1444" style="position:absolute;left:8229;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YP9s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C0hg/2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2" o:spid="_x0000_s1445" style="position:absolute;left:8375;top:11497;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rFS8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B66sVL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3" o:spid="_x0000_s1446" style="position:absolute;left:8520;top:11497;width:43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Tls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D/M1OW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4</w:t>
                        </w:r>
                      </w:p>
                    </w:txbxContent>
                  </v:textbox>
                </v:rect>
                <v:rect id="Rectangle 634" o:spid="_x0000_s1447" style="position:absolute;left:8846;top:11360;width:186;height:5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Ug68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wHX/B+FN6AkLMXAAAA//8DAFBLAQItABQABgAIAAAAIQCcrWMz7wAAAIgBAAATAAAA&#13;&#10;AAAAAAAAAAAAAAAAAABbQ29udGVudF9UeXBlc10ueG1sUEsBAi0AFAAGAAgAAAAhAFHn8aa/AAAA&#13;&#10;FgEAAAsAAAAAAAAAAAAAAAAAIAEAAF9yZWxzLy5yZWxzUEsBAi0AFAAGAAgAAAAhAKc1IO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t</w:t>
                        </w:r>
                      </w:p>
                    </w:txbxContent>
                  </v:textbox>
                </v:rect>
                <v:rect id="Rectangle 635" o:spid="_x0000_s1448" style="position:absolute;left:8985;top:11360;width:292;height:5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y2N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wHX/B+FN6AkLMXAAAA//8DAFBLAQItABQABgAIAAAAIQCcrWMz7wAAAIgBAAATAAAA&#13;&#10;AAAAAAAAAAAAAAAAAABbQ29udGVudF9UeXBlc10ueG1sUEsBAi0AFAAGAAgAAAAhAFHn8aa/AAAA&#13;&#10;FgEAAAsAAAAAAAAAAAAAAAAAIAEAAF9yZWxzLy5yZWxzUEsBAi0AFAAGAAgAAAAhACLstj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h</w:t>
                        </w:r>
                      </w:p>
                    </w:txbxContent>
                  </v:textbox>
                </v:rect>
                <v:rect id="Rectangle 636" o:spid="_x0000_s1449" style="position:absolute;left:9205;top:11497;width:44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B8i8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OyAfIv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37" o:spid="_x0000_s1450" style="position:absolute;left:9537;top:11497;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nqVs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GlZ6lb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38" o:spid="_x0000_s1451" style="position:absolute;left:9761;top:11497;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yacckAAADiAAAADwAAAGRycy9kb3ducmV2LnhtbESPwWrC&#13;&#10;QBCG74LvsIzgTTdWE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FyMmnH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39" o:spid="_x0000_s1452" style="position:absolute;left:10081;top:11497;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UM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NlVDKz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40" o:spid="_x0000_s1453" style="position:absolute;left:10419;top:11497;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VUTskAAADiAAAADwAAAGRycy9kb3ducmV2LnhtbESPQWvC&#13;&#10;QBCF74L/YRnBm24sIh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PH1VE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41" o:spid="_x0000_s1454" style="position:absolute;left:10566;top:11497;width:36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zCk8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B0LMKT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42" o:spid="_x0000_s1455" style="position:absolute;left:10838;top:11497;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AILs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C6QAgu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43" o:spid="_x0000_s1456" style="position:absolute;left:11053;top:11497;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me88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D+Znv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44" o:spid="_x0000_s1457" style="position:absolute;left:11201;top:11497;width:45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tjsoAAADiAAAADwAAAGRycy9kb3ducmV2LnhtbESPQWvC&#13;&#10;QBSE74L/YXmCN91UR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Bnn+2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45" o:spid="_x0000_s1458" style="position:absolute;left:11540;top:11497;width:44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Z7U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wHX/B+FN6AkLMXAAAA//8DAFBLAQItABQABgAIAAAAIQCcrWMz7wAAAIgBAAATAAAA&#13;&#10;AAAAAAAAAAAAAAAAAABbQ29udGVudF9UeXBlc10ueG1sUEsBAi0AFAAGAAgAAAAhAFHn8aa/AAAA&#13;&#10;FgEAAAsAAAAAAAAAAAAAAAAAIAEAAF9yZWxzLy5yZWxzUEsBAi0AFAAGAAgAAAAhAOJGe1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shape id="Shape 646" o:spid="_x0000_s1459" style="position:absolute;left:19210;top:5837;width:556;height:0;visibility:visible;mso-wrap-style:square;v-text-anchor:top" coordsize="5563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" path="m,l55633,e" filled="f" strokecolor="#404040" strokeweight=".26783mm">
                  <v:stroke endcap="round"/>
                  <v:path arrowok="t" textboxrect="0,0,55633,0"/>
                </v:shape>
                <v:shape id="Shape 647" o:spid="_x0000_s1460" style="position:absolute;left:19680;top:566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" path="m,l35482,17741,,35482c5560,24330,5560,11185,,xe" fillcolor="#404040" stroked="f" strokeweight="0">
                  <v:stroke endcap="round"/>
                  <v:path arrowok="t" textboxrect="0,0,35482,35482"/>
                </v:shape>
                <v:rect id="Rectangle 648" o:spid="_x0000_s1461" style="position:absolute;left:21208;top:5162;width:35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ZXFMkAAADiAAAADwAAAGRycy9kb3ducmV2LnhtbESPwWrC&#13;&#10;QBCG74LvsIzgTTcWEY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JwmVx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L</w:t>
                        </w:r>
                      </w:p>
                    </w:txbxContent>
                  </v:textbox>
                </v:rect>
                <v:rect id="Rectangle 649" o:spid="_x0000_s1462" style="position:absolute;left:21478;top:5162;width:410;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By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Bn/wc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650" o:spid="_x0000_s1463" style="position:absolute;left:21786;top:5162;width:33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Rb08kAAADiAAAADwAAAGRycy9kb3ducmV2LnhtbESPQWvC&#13;&#10;QBCF74L/YRnBm24sKB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IcUW9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651" o:spid="_x0000_s1464" style="position:absolute;left:22038;top:5162;width:28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3NDs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ACzc0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52" o:spid="_x0000_s1465" style="position:absolute;left:22253;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EHs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DMoQez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3" o:spid="_x0000_s1466" style="position:absolute;left:22398;top:5162;width:194;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iRb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El4kW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4" o:spid="_x0000_s1467" style="position:absolute;left:22544;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7iE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BF+4h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5" o:spid="_x0000_s1468" style="position:absolute;left:22689;top:5162;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d0zsoAAADiAAAADwAAAGRycy9kb3ducmV2LnhtbESPQWvC&#13;&#10;QBSE74L/YXmCN91UUD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CUp3T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6" o:spid="_x0000_s1469" style="position:absolute;left:20394;top:5934;width:442;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u+c8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FrLvnP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57" o:spid="_x0000_s1470" style="position:absolute;left:20726;top:5934;width:29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Iors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N8SKK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58" o:spid="_x0000_s1471" style="position:absolute;left:20950;top:5934;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dYickAAADiAAAADwAAAGRycy9kb3ducmV2LnhtbESPwWrC&#13;&#10;QBCG74LvsIzgTTcWF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OrHWI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59" o:spid="_x0000_s1472" style="position:absolute;left:21270;top:5934;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7OV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G8ezl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60" o:spid="_x0000_s1473" style="position:absolute;left:21608;top:5934;width:19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61" o:spid="_x0000_s1474" style="position:absolute;left:21755;top:5934;width:362;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isc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jgewd+j8AaEXLwBAAD//wMAUEsBAi0AFAAGAAgAAAAhAJytYzPvAAAAiAEAABMAAAAA&#13;&#10;AAAAAAAAAAAAAAAAAFtDb250ZW50X1R5cGVzXS54bWxQSwECLQAUAAYACAAAACEAUefxpr8AAAAW&#13;&#10;AQAACwAAAAAAAAAAAAAAAAAgAQAAX3JlbHMvLnJlbHNQSwECLQAUAAYACAAAACEA2eisc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62" o:spid="_x0000_s1475" style="position:absolute;left:22027;top:5934;width:28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Rmz8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I4HsHzUXgDQs4fAAAA//8DAFBLAQItABQABgAIAAAAIQCcrWMz7wAAAIgBAAATAAAA&#13;&#10;AAAAAAAAAAAAAAAAAABbQ29udGVudF9UeXBlc10ueG1sUEsBAi0AFAAGAAgAAAAhAFHn8aa/AAAA&#13;&#10;FgEAAAsAAAAAAAAAAAAAAAAAIAEAAF9yZWxzLy5yZWxzUEsBAi0AFAAGAAgAAAAhABeEZs/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63" o:spid="_x0000_s1476" style="position:absolute;left:22242;top:5934;width:19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3wEs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JJd8B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64" o:spid="_x0000_s1477" style="position:absolute;left:22390;top:5934;width:451;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uDb8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Mpbg2/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65" o:spid="_x0000_s1478" style="position:absolute;left:22729;top:5934;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IVs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E+CFb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n </w:t>
                        </w:r>
                      </w:p>
                    </w:txbxContent>
                  </v:textbox>
                </v:rect>
                <v:shape id="Shape 32012" o:spid="_x0000_s1479" style="position:absolute;left:2379;top:7784;width:5361;height:1964;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" path="m,l536148,r,196480l,196480,,e" fillcolor="#cdcdcd" stroked="f" strokeweight="0">
                  <v:fill opacity="32639f"/>
                  <v:stroke endcap="round"/>
                  <v:path arrowok="t" textboxrect="0,0,536148,196480"/>
                </v:shape>
                <v:shape id="Shape 669" o:spid="_x0000_s1480" style="position:absolute;left:2379;top:7783;width:5361;height:1965;visibility:visible;mso-wrap-style:square;v-text-anchor:top" coordsize="536148,196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" path="m,196500r536148,l536148,,,,,196500e" filled="f" strokecolor="#cdcdcd" strokeweight=".02231mm">
                  <v:stroke endcap="round"/>
                  <v:path arrowok="t" textboxrect="0,0,536148,196500"/>
                </v:shape>
                <v:shape id="Picture 27830" o:spid="_x0000_s1481" type="#_x0000_t75" style="position:absolute;left:2293;top:7699;width:5398;height:200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">
                  <v:imagedata r:id="rId78" o:title=""/>
                </v:shape>
                <v:shape id="Shape 671" o:spid="_x0000_s1482" style="position:absolute;left:2333;top:7737;width:5361;height:1965;visibility:visible;mso-wrap-style:square;v-text-anchor:top" coordsize="536148,1964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" path="m,196480r536148,l536148,,,,,196480xe" filled="f" strokecolor="#404040" strokeweight=".02231mm">
                  <v:stroke endcap="round"/>
                  <v:path arrowok="t" textboxrect="0,0,536148,196480"/>
                </v:shape>
                <v:rect id="Rectangle 672" o:spid="_x0000_s1483" style="position:absolute;left:3247;top:8430;width:5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VpUs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nxfw+yi8ASF3PwAAAP//AwBQSwECLQAUAAYACAAAACEAnK1jM+8AAACIAQAAEwAA&#13;&#10;AAAAAAAAAAAAAAAAAAAAW0NvbnRlbnRfVHlwZXNdLnhtbFBLAQItABQABgAIAAAAIQBR5/GmvwAA&#13;&#10;ABYBAAALAAAAAAAAAAAAAAAAACABAABfcmVscy8ucmVsc1BLAQItABQABgAIAAAAIQBhZWlS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73" o:spid="_x0000_s1484" style="position:absolute;left:3642;top:8430;width:42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z/j8kAAADiAAAADwAAAGRycy9kb3ducmV2LnhtbESPT4vC&#13;&#10;MBTE78J+h/AWvGnqC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OS8/4/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74" o:spid="_x0000_s1485" style="position:absolute;left:3962;top:8430;width:362;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qM8skAAADiAAAADwAAAGRycy9kb3ducmV2LnhtbESPT4vC&#13;&#10;MBTE78J+h/AWvGnqI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Ly6jPL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75" o:spid="_x0000_s1486" style="position:absolute;left:4234;top:8430;width:19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MaL8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w3Ye/R+ENCDl9AQAA//8DAFBLAQItABQABgAIAAAAIQCcrWMz7wAAAIgBAAATAAAA&#13;&#10;AAAAAAAAAAAAAAAAAABbQ29udGVudF9UeXBlc10ueG1sUEsBAi0AFAAGAAgAAAAhAFHn8aa/AAAA&#13;&#10;FgEAAAsAAAAAAAAAAAAAAAAAIAEAAF9yZWxzLy5yZWxzUEsBAi0AFAAGAAgAAAAhADljGi/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76" o:spid="_x0000_s1487" style="position:absolute;left:4381;top:8430;width:33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QksgAAADi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cSfMfw/Cm9AyPkTAAD//wMAUEsBAi0AFAAGAAgAAAAhAJytYzPvAAAAiAEAABMAAAAA&#13;&#10;AAAAAAAAAAAAAAAAAFtDb250ZW50X1R5cGVzXS54bWxQSwECLQAUAAYACAAAACEAUefxpr8AAAAW&#13;&#10;AQAACwAAAAAAAAAAAAAAAAAgAQAAX3JlbHMvLnJlbHNQSwECLQAUAAYACAAAACEA9w/Qks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677" o:spid="_x0000_s1488" style="position:absolute;left:4633;top:8430;width:196;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78" o:spid="_x0000_s1489" style="position:absolute;left:4780;top:8430;width:451;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79" o:spid="_x0000_s1490" style="position:absolute;left:5119;top:8430;width:449;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680" o:spid="_x0000_s1491" style="position:absolute;left:5457;top:8430;width:193;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81" o:spid="_x0000_s1492" style="position:absolute;left:5602;top:8430;width:417;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82" o:spid="_x0000_s1493" style="position:absolute;left:5916;top:8430;width:298;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83" o:spid="_x0000_s1494" style="position:absolute;left:6140;top:8430;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hr2cgAAADiAAAADwAAAGRycy9kb3ducmV2LnhtbESPQYvC&#13;&#10;MBSE74L/ITzBm6YqSK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Eghr2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84" o:spid="_x0000_s1495" style="position:absolute;left:6460;top:8430;width:425;height:8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4YpMgAAADiAAAADwAAAGRycy9kb3ducmV2LnhtbESPQYvC&#13;&#10;MBSE74L/ITzBm6aKSK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Sg4Yp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85" o:spid="_x0000_s1496" style="position:absolute;left:8393;top:7885;width:434;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3</w:t>
                        </w:r>
                      </w:p>
                    </w:txbxContent>
                  </v:textbox>
                </v:rect>
                <v:rect id="Rectangle 686" o:spid="_x0000_s1497" style="position:absolute;left:8719;top:7747;width:194;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7"/>
                          </w:rPr>
                          <w:t>r</w:t>
                        </w:r>
                      </w:p>
                    </w:txbxContent>
                  </v:textbox>
                </v:rect>
                <v:rect id="Rectangle 687" o:spid="_x0000_s1498" style="position:absolute;left:8865;top:7747;width:292;height:5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7"/>
                          </w:rPr>
                          <w:t xml:space="preserve">d </w:t>
                        </w:r>
                      </w:p>
                    </w:txbxContent>
                  </v:textbox>
                </v:rect>
                <v:rect id="Rectangle 688" o:spid="_x0000_s1499" style="position:absolute;left:9084;top:7885;width:442;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89" o:spid="_x0000_s1500" style="position:absolute;left:9416;top:7885;width:29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90" o:spid="_x0000_s1501" style="position:absolute;left:9640;top:7885;width:42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Wu+ckAAADi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qTiIkdiA0rN/AAAA//8DAFBLAQItABQABgAIAAAAIQCcrWMz7wAAAIgBAAATAAAA&#13;&#10;AAAAAAAAAAAAAAAAAABbQ29udGVudF9UeXBlc10ueG1sUEsBAi0AFAAGAAgAAAAhAFHn8aa/AAAA&#13;&#10;FgEAAAsAAAAAAAAAAAAAAAAAIAEAAF9yZWxzLy5yZWxzUEsBAi0AFAAGAAgAAAAhAKqFrv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91" o:spid="_x0000_s1502" style="position:absolute;left:9960;top:7885;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&#13;&#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92" o:spid="_x0000_s1503" style="position:absolute;left:10298;top:7885;width:19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Dy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ks7g71F4A0IufwEAAP//AwBQSwECLQAUAAYACAAAACEAnK1jM+8AAACIAQAAEwAA&#13;&#10;AAAAAAAAAAAAAAAAAAAAW0NvbnRlbnRfVHlwZXNdLnhtbFBLAQItABQABgAIAAAAIQBR5/GmvwAA&#13;&#10;ABYBAAALAAAAAAAAAAAAAAAAACABAABfcmVscy8ucmVsc1BLAQItABQABgAIAAAAIQDhMPKZ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93" o:spid="_x0000_s1504" style="position:absolute;left:10446;top:7885;width:361;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lk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GTpZE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94" o:spid="_x0000_s1505" style="position:absolute;left:10717;top:7885;width:287;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8XO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DzvFzn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95" o:spid="_x0000_s1506" style="position:absolute;left:10933;top:7885;width:196;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aB5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Lk2ge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96" o:spid="_x0000_s1507" style="position:absolute;left:11080;top:7885;width:451;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&#13;&#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97" o:spid="_x0000_s1508" style="position:absolute;left:11419;top:7885;width:449;height:8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" filled="f" stroked="f">
                  <v:textbox inset="0,0,0,0">
                    <w:txbxContent>
                      <w:p w:rsidR="00871A4C" w:rsidRDefault="00871A4C" w:rsidP="003A4DCB">
                        <w:pPr>
                          <w:spacing w:line="276" w:lineRule="auto"/>
                        </w:pPr>
                        <w:r>
                          <w:rPr>
                            <w:rFonts w:ascii="Calibri" w:eastAsia="Calibri" w:hAnsi="Calibri" w:cs="Calibri"/>
                            <w:sz w:val="10"/>
                          </w:rPr>
                          <w:t>n</w:t>
                        </w:r>
                      </w:p>
                    </w:txbxContent>
                  </v:textbox>
                </v:rect>
                <v:shape id="Shape 698" o:spid="_x0000_s1509" style="position:absolute;left:7694;top:8398;width:5997;height:322;visibility:visible;mso-wrap-style:square;v-text-anchor:top" coordsize="599687,321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" path="m,32139r599687,l599687,e" filled="f" strokecolor="#404040" strokeweight=".26783mm">
                  <v:stroke endcap="round"/>
                  <v:path arrowok="t" textboxrect="0,0,599687,32139"/>
                </v:shape>
                <v:shape id="Shape 699" o:spid="_x0000_s1510" style="position:absolute;left:13513;top:8130;width:355;height:355;visibility:visible;mso-wrap-style:square;v-text-anchor:top" coordsize="35482,354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" path="m17741,l35482,35482c24330,29889,11152,29889,,35482l17741,xe" fillcolor="#404040" stroked="f" strokeweight="0">
                  <v:stroke endcap="round"/>
                  <v:path arrowok="t" textboxrect="0,0,35482,35482"/>
                </v:shape>
                <v:rect id="Rectangle 3766" o:spid="_x0000_s1511" style="position:absolute;left:12226;top:15453;width:9296;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Vid8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" filled="f" stroked="f">
                  <v:textbox inset="0,0,0,0">
                    <w:txbxContent>
                      <w:p w:rsidR="00871A4C" w:rsidRDefault="00871A4C" w:rsidP="003A4DCB">
                        <w:pPr>
                          <w:spacing w:line="276" w:lineRule="auto"/>
                        </w:pPr>
                        <w:r>
                          <w:rPr>
                            <w:sz w:val="18"/>
                          </w:rPr>
                          <w:t xml:space="preserve">Generalization. </w:t>
                        </w:r>
                      </w:p>
                    </w:txbxContent>
                  </v:textbox>
                </v:rect>
                <v:rect id="Rectangle 3765" o:spid="_x0000_s1512" style="position:absolute;left:8348;top:15453;width:4780;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moy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" filled="f" stroked="f">
                  <v:textbox inset="0,0,0,0">
                    <w:txbxContent>
                      <w:p w:rsidR="00871A4C" w:rsidRDefault="00871A4C" w:rsidP="003A4DCB">
                        <w:pPr>
                          <w:spacing w:line="276" w:lineRule="auto"/>
                        </w:pPr>
                        <w:r>
                          <w:rPr>
                            <w:sz w:val="18"/>
                          </w:rPr>
                          <w:t>Stacked</w:t>
                        </w:r>
                      </w:p>
                    </w:txbxContent>
                  </v:textbox>
                </v:rect>
                <v:rect id="Rectangle 3763" o:spid="_x0000_s1513" style="position:absolute;left:3850;top:15453;width:3955;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3ZNas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" filled="f" stroked="f">
                  <v:textbox inset="0,0,0,0">
                    <w:txbxContent>
                      <w:p w:rsidR="00871A4C" w:rsidRDefault="00871A4C" w:rsidP="003A4DCB">
                        <w:pPr>
                          <w:spacing w:line="276" w:lineRule="auto"/>
                        </w:pPr>
                        <w:r>
                          <w:rPr>
                            <w:sz w:val="18"/>
                          </w:rPr>
                          <w:t>Figure</w:t>
                        </w:r>
                      </w:p>
                    </w:txbxContent>
                  </v:textbox>
                </v:rect>
                <v:rect id="Rectangle 3764" o:spid="_x0000_s1514" style="position:absolute;left:7108;top:15453;width:1179;height:18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A+F8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" filled="f" stroked="f">
                  <v:textbox inset="0,0,0,0">
                    <w:txbxContent>
                      <w:p w:rsidR="00871A4C" w:rsidRDefault="00871A4C" w:rsidP="003A4DCB">
                        <w:pPr>
                          <w:spacing w:line="276" w:lineRule="auto"/>
                        </w:pPr>
                        <w:r>
                          <w:rPr>
                            <w:sz w:val="18"/>
                          </w:rPr>
                          <w:t>2:</w:t>
                        </w:r>
                      </w:p>
                    </w:txbxContent>
                  </v:textbox>
                </v:rect>
                <w10:wrap type="tight"/>
              </v:group>
            </w:pict>
          </mc:Fallback>
        </mc:AlternateContent>
      </w:r>
      <w:r w:rsidR="003A4DCB">
        <w:tab/>
      </w:r>
    </w:p>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Default="00871A4C" w:rsidP="00871A4C"/>
    <w:p w:rsidR="00871A4C" w:rsidRPr="000935FB" w:rsidRDefault="00871A4C" w:rsidP="00871A4C">
      <w:pPr>
        <w:rPr>
          <w:rFonts w:ascii="Bahnschrift SemiBold" w:hAnsi="Bahnschrift SemiBold"/>
          <w:u w:val="single"/>
        </w:rPr>
      </w:pPr>
    </w:p>
    <w:p w:rsidR="00871A4C" w:rsidRPr="000935FB" w:rsidRDefault="00871A4C" w:rsidP="00871A4C">
      <w:pPr>
        <w:tabs>
          <w:tab w:val="left" w:pos="1290"/>
        </w:tabs>
        <w:rPr>
          <w:rFonts w:ascii="Bahnschrift SemiBold" w:hAnsi="Bahnschrift SemiBold"/>
          <w:u w:val="single"/>
        </w:rPr>
      </w:pPr>
      <w:r w:rsidRPr="000935FB">
        <w:rPr>
          <w:rFonts w:ascii="Bahnschrift SemiBold" w:hAnsi="Bahnschrift SemiBold"/>
          <w:u w:val="single"/>
        </w:rPr>
        <w:t xml:space="preserve">EXPERIMENTAL RESULTS </w:t>
      </w:r>
    </w:p>
    <w:p w:rsidR="00871A4C" w:rsidRDefault="00871A4C" w:rsidP="00871A4C">
      <w:pPr>
        <w:tabs>
          <w:tab w:val="left" w:pos="1290"/>
        </w:tabs>
      </w:pPr>
    </w:p>
    <w:p w:rsidR="00871A4C" w:rsidRPr="000935FB" w:rsidRDefault="00871A4C" w:rsidP="00871A4C">
      <w:pPr>
        <w:tabs>
          <w:tab w:val="left" w:pos="1290"/>
        </w:tabs>
        <w:rPr>
          <w:rFonts w:ascii="Arial Black" w:hAnsi="Arial Black"/>
          <w:sz w:val="40"/>
          <w:szCs w:val="40"/>
        </w:rPr>
      </w:pPr>
      <w:r w:rsidRPr="000935FB">
        <w:rPr>
          <w:rFonts w:ascii="Arial Black" w:hAnsi="Arial Black"/>
          <w:u w:val="single"/>
          <w:vertAlign w:val="superscript"/>
        </w:rPr>
        <w:t xml:space="preserve"> </w:t>
      </w:r>
      <w:r w:rsidRPr="000935FB">
        <w:rPr>
          <w:rFonts w:ascii="Arial Black" w:hAnsi="Arial Black"/>
          <w:sz w:val="40"/>
          <w:szCs w:val="40"/>
          <w:u w:val="single"/>
          <w:vertAlign w:val="superscript"/>
        </w:rPr>
        <w:t>Dataset Definition</w:t>
      </w:r>
      <w:r w:rsidR="000935FB">
        <w:rPr>
          <w:rFonts w:ascii="Arial Black" w:hAnsi="Arial Black"/>
          <w:sz w:val="40"/>
          <w:szCs w:val="40"/>
        </w:rPr>
        <w:t xml:space="preserve"> </w:t>
      </w:r>
    </w:p>
    <w:p w:rsidR="00871A4C" w:rsidRDefault="00871A4C" w:rsidP="00871A4C">
      <w:pPr>
        <w:tabs>
          <w:tab w:val="left" w:pos="1290"/>
        </w:tabs>
      </w:pPr>
      <w:r w:rsidRPr="00871A4C">
        <w:rPr>
          <w:rStyle w:val="Strong"/>
        </w:rPr>
        <w:lastRenderedPageBreak/>
        <w:t xml:space="preserve"> The data used in the experiments was provided from one of the most popular online e-commerce company in {Country Name}. First, standard preprocessing techniques are applied. Some of these techniques include filling in the missing values, removal of missing attributes when a major portion of the attribute values are missing and removal of irrelevant attributes. Each product/good has a timestamp which represents the date it is sold consisting of year, month, week and day information. A product can be sold several times within the same day from both same and different sellers. The demands or sales of a product are aggregated weekly. While the dataset contains 3575 instances and 17 attributes, only 1925 instances remained after the aggregation. Additionally, customers enter the company’s website and choose a product they want.</w:t>
      </w:r>
      <w:r>
        <w:t xml:space="preserve"> </w:t>
      </w:r>
    </w:p>
    <w:p w:rsidR="00871A4C" w:rsidRDefault="00FB5061" w:rsidP="00871A4C">
      <w:r>
        <w:rPr>
          <w:noProof/>
        </w:rPr>
        <mc:AlternateContent>
          <mc:Choice Requires="wpg">
            <w:drawing>
              <wp:anchor distT="0" distB="0" distL="114300" distR="114300" simplePos="0" relativeHeight="251666432" behindDoc="0" locked="0" layoutInCell="1" allowOverlap="1" wp14:anchorId="534581C5" wp14:editId="2C904014">
                <wp:simplePos x="0" y="0"/>
                <wp:positionH relativeFrom="column">
                  <wp:posOffset>3409950</wp:posOffset>
                </wp:positionH>
                <wp:positionV relativeFrom="page">
                  <wp:posOffset>2066925</wp:posOffset>
                </wp:positionV>
                <wp:extent cx="114935" cy="95250"/>
                <wp:effectExtent l="0" t="0" r="0" b="19050"/>
                <wp:wrapSquare wrapText="bothSides"/>
                <wp:docPr id="28019" name="Group 28019"/>
                <wp:cNvGraphicFramePr/>
                <a:graphic xmlns:a="http://schemas.openxmlformats.org/drawingml/2006/main">
                  <a:graphicData uri="http://schemas.microsoft.com/office/word/2010/wordprocessingGroup">
                    <wpg:wgp>
                      <wpg:cNvGrpSpPr/>
                      <wpg:grpSpPr>
                        <a:xfrm>
                          <a:off x="0" y="0"/>
                          <a:ext cx="114935" cy="95250"/>
                          <a:chOff x="0" y="0"/>
                          <a:chExt cx="2148194" cy="1331378"/>
                        </a:xfrm>
                      </wpg:grpSpPr>
                      <wps:wsp>
                        <wps:cNvPr id="1114" name="Shape 1114"/>
                        <wps:cNvSpPr/>
                        <wps:spPr>
                          <a:xfrm>
                            <a:off x="462638" y="90481"/>
                            <a:ext cx="151001" cy="151001"/>
                          </a:xfrm>
                          <a:custGeom>
                            <a:avLst/>
                            <a:gdLst/>
                            <a:ahLst/>
                            <a:cxnLst/>
                            <a:rect l="0" t="0" r="0" b="0"/>
                            <a:pathLst>
                              <a:path w="151001" h="151001">
                                <a:moveTo>
                                  <a:pt x="75500" y="0"/>
                                </a:moveTo>
                                <a:cubicBezTo>
                                  <a:pt x="117209" y="0"/>
                                  <a:pt x="151001" y="33792"/>
                                  <a:pt x="151001" y="75500"/>
                                </a:cubicBezTo>
                                <a:cubicBezTo>
                                  <a:pt x="151001" y="117208"/>
                                  <a:pt x="117209" y="151001"/>
                                  <a:pt x="75500" y="151001"/>
                                </a:cubicBezTo>
                                <a:cubicBezTo>
                                  <a:pt x="33792" y="151001"/>
                                  <a:pt x="0" y="117208"/>
                                  <a:pt x="0" y="75500"/>
                                </a:cubicBezTo>
                                <a:cubicBezTo>
                                  <a:pt x="0" y="33792"/>
                                  <a:pt x="33792" y="0"/>
                                  <a:pt x="75500" y="0"/>
                                </a:cubicBezTo>
                                <a:close/>
                              </a:path>
                            </a:pathLst>
                          </a:custGeom>
                          <a:ln w="0" cap="flat">
                            <a:miter lim="127000"/>
                          </a:ln>
                        </wps:spPr>
                        <wps:style>
                          <a:lnRef idx="0">
                            <a:srgbClr val="000000"/>
                          </a:lnRef>
                          <a:fillRef idx="1">
                            <a:srgbClr val="7B7859">
                              <a:alpha val="49803"/>
                            </a:srgbClr>
                          </a:fillRef>
                          <a:effectRef idx="0">
                            <a:scrgbClr r="0" g="0" b="0"/>
                          </a:effectRef>
                          <a:fontRef idx="none"/>
                        </wps:style>
                        <wps:bodyPr/>
                      </wps:wsp>
                      <wps:wsp>
                        <wps:cNvPr id="1117" name="Shape 1117"/>
                        <wps:cNvSpPr/>
                        <wps:spPr>
                          <a:xfrm>
                            <a:off x="462638" y="90481"/>
                            <a:ext cx="151001" cy="151001"/>
                          </a:xfrm>
                          <a:custGeom>
                            <a:avLst/>
                            <a:gdLst/>
                            <a:ahLst/>
                            <a:cxnLst/>
                            <a:rect l="0" t="0" r="0" b="0"/>
                            <a:pathLst>
                              <a:path w="151001" h="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8"/>
                                  <a:pt x="117209" y="151001"/>
                                  <a:pt x="75500" y="151001"/>
                                </a:cubicBezTo>
                                <a:cubicBezTo>
                                  <a:pt x="33792" y="151001"/>
                                  <a:pt x="0" y="117208"/>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7" name="Picture 28827"/>
                          <pic:cNvPicPr/>
                        </pic:nvPicPr>
                        <pic:blipFill>
                          <a:blip r:embed="rId79"/>
                          <a:stretch>
                            <a:fillRect/>
                          </a:stretch>
                        </pic:blipFill>
                        <pic:spPr>
                          <a:xfrm>
                            <a:off x="453275" y="80434"/>
                            <a:ext cx="155575" cy="155575"/>
                          </a:xfrm>
                          <a:prstGeom prst="rect">
                            <a:avLst/>
                          </a:prstGeom>
                        </pic:spPr>
                      </pic:pic>
                      <wps:wsp>
                        <wps:cNvPr id="1120" name="Shape 1120"/>
                        <wps:cNvSpPr/>
                        <wps:spPr>
                          <a:xfrm>
                            <a:off x="456509" y="84353"/>
                            <a:ext cx="151001" cy="151001"/>
                          </a:xfrm>
                          <a:custGeom>
                            <a:avLst/>
                            <a:gdLst/>
                            <a:ahLst/>
                            <a:cxnLst/>
                            <a:rect l="0" t="0" r="0" b="0"/>
                            <a:pathLst>
                              <a:path w="151001" h="151001">
                                <a:moveTo>
                                  <a:pt x="0" y="75500"/>
                                </a:moveTo>
                                <a:cubicBezTo>
                                  <a:pt x="0" y="33792"/>
                                  <a:pt x="33792"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21" name="Shape 1121"/>
                        <wps:cNvSpPr/>
                        <wps:spPr>
                          <a:xfrm>
                            <a:off x="320064" y="235353"/>
                            <a:ext cx="211946" cy="254378"/>
                          </a:xfrm>
                          <a:custGeom>
                            <a:avLst/>
                            <a:gdLst/>
                            <a:ahLst/>
                            <a:cxnLst/>
                            <a:rect l="0" t="0" r="0" b="0"/>
                            <a:pathLst>
                              <a:path w="211946" h="254378">
                                <a:moveTo>
                                  <a:pt x="211946"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22" name="Shape 1122"/>
                        <wps:cNvSpPr/>
                        <wps:spPr>
                          <a:xfrm>
                            <a:off x="305508" y="474537"/>
                            <a:ext cx="30728" cy="32601"/>
                          </a:xfrm>
                          <a:custGeom>
                            <a:avLst/>
                            <a:gdLst/>
                            <a:ahLst/>
                            <a:cxnLst/>
                            <a:rect l="0" t="0" r="0" b="0"/>
                            <a:pathLst>
                              <a:path w="30728" h="32601">
                                <a:moveTo>
                                  <a:pt x="7703" y="0"/>
                                </a:moveTo>
                                <a:cubicBezTo>
                                  <a:pt x="11917" y="9661"/>
                                  <a:pt x="20429" y="16769"/>
                                  <a:pt x="30728" y="19195"/>
                                </a:cubicBezTo>
                                <a:lnTo>
                                  <a:pt x="0" y="32601"/>
                                </a:lnTo>
                                <a:lnTo>
                                  <a:pt x="7703" y="0"/>
                                </a:lnTo>
                                <a:close/>
                              </a:path>
                            </a:pathLst>
                          </a:custGeom>
                          <a:ln w="0" cap="rnd">
                            <a:round/>
                          </a:ln>
                        </wps:spPr>
                        <wps:style>
                          <a:lnRef idx="0">
                            <a:srgbClr val="000000"/>
                          </a:lnRef>
                          <a:fillRef idx="1">
                            <a:srgbClr val="7B7859"/>
                          </a:fillRef>
                          <a:effectRef idx="0">
                            <a:scrgbClr r="0" g="0" b="0"/>
                          </a:effectRef>
                          <a:fontRef idx="none"/>
                        </wps:style>
                        <wps:bodyPr/>
                      </wps:wsp>
                      <wps:wsp>
                        <wps:cNvPr id="1123" name="Shape 1123"/>
                        <wps:cNvSpPr/>
                        <wps:spPr>
                          <a:xfrm>
                            <a:off x="532009" y="235353"/>
                            <a:ext cx="163811" cy="252761"/>
                          </a:xfrm>
                          <a:custGeom>
                            <a:avLst/>
                            <a:gdLst/>
                            <a:ahLst/>
                            <a:cxnLst/>
                            <a:rect l="0" t="0" r="0" b="0"/>
                            <a:pathLst>
                              <a:path w="163811" h="252761">
                                <a:moveTo>
                                  <a:pt x="0" y="0"/>
                                </a:moveTo>
                                <a:lnTo>
                                  <a:pt x="163811" y="252761"/>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25" name="Shape 1125"/>
                        <wps:cNvSpPr/>
                        <wps:spPr>
                          <a:xfrm>
                            <a:off x="236179" y="513266"/>
                            <a:ext cx="150958" cy="151001"/>
                          </a:xfrm>
                          <a:custGeom>
                            <a:avLst/>
                            <a:gdLst/>
                            <a:ahLst/>
                            <a:cxnLst/>
                            <a:rect l="0" t="0" r="0" b="0"/>
                            <a:pathLst>
                              <a:path w="150958" h="151001">
                                <a:moveTo>
                                  <a:pt x="75457" y="0"/>
                                </a:moveTo>
                                <a:cubicBezTo>
                                  <a:pt x="117166" y="0"/>
                                  <a:pt x="150958" y="33792"/>
                                  <a:pt x="150958" y="75500"/>
                                </a:cubicBezTo>
                                <a:cubicBezTo>
                                  <a:pt x="150958" y="117209"/>
                                  <a:pt x="117166" y="151001"/>
                                  <a:pt x="75457" y="151001"/>
                                </a:cubicBezTo>
                                <a:cubicBezTo>
                                  <a:pt x="33792" y="151001"/>
                                  <a:pt x="0" y="117209"/>
                                  <a:pt x="0" y="75500"/>
                                </a:cubicBezTo>
                                <a:cubicBezTo>
                                  <a:pt x="0" y="33792"/>
                                  <a:pt x="33792" y="0"/>
                                  <a:pt x="75457"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28" name="Shape 1128"/>
                        <wps:cNvSpPr/>
                        <wps:spPr>
                          <a:xfrm>
                            <a:off x="236179" y="513266"/>
                            <a:ext cx="150958" cy="151001"/>
                          </a:xfrm>
                          <a:custGeom>
                            <a:avLst/>
                            <a:gdLst/>
                            <a:ahLst/>
                            <a:cxnLst/>
                            <a:rect l="0" t="0" r="0" b="0"/>
                            <a:pathLst>
                              <a:path w="150958" h="151001">
                                <a:moveTo>
                                  <a:pt x="0" y="75500"/>
                                </a:moveTo>
                                <a:cubicBezTo>
                                  <a:pt x="0" y="33792"/>
                                  <a:pt x="33792" y="0"/>
                                  <a:pt x="75457" y="0"/>
                                </a:cubicBezTo>
                                <a:cubicBezTo>
                                  <a:pt x="117166" y="0"/>
                                  <a:pt x="150958" y="33792"/>
                                  <a:pt x="150958" y="75500"/>
                                </a:cubicBezTo>
                                <a:cubicBezTo>
                                  <a:pt x="150958" y="75500"/>
                                  <a:pt x="150958" y="75500"/>
                                  <a:pt x="150958" y="75500"/>
                                </a:cubicBezTo>
                                <a:cubicBezTo>
                                  <a:pt x="150958" y="117209"/>
                                  <a:pt x="117166" y="151001"/>
                                  <a:pt x="75457"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8" name="Picture 28828"/>
                          <pic:cNvPicPr/>
                        </pic:nvPicPr>
                        <pic:blipFill>
                          <a:blip r:embed="rId80"/>
                          <a:stretch>
                            <a:fillRect/>
                          </a:stretch>
                        </pic:blipFill>
                        <pic:spPr>
                          <a:xfrm>
                            <a:off x="224675" y="502709"/>
                            <a:ext cx="158750" cy="155575"/>
                          </a:xfrm>
                          <a:prstGeom prst="rect">
                            <a:avLst/>
                          </a:prstGeom>
                        </pic:spPr>
                      </pic:pic>
                      <wps:wsp>
                        <wps:cNvPr id="1131" name="Shape 1131"/>
                        <wps:cNvSpPr/>
                        <wps:spPr>
                          <a:xfrm>
                            <a:off x="230051" y="507138"/>
                            <a:ext cx="150958" cy="151001"/>
                          </a:xfrm>
                          <a:custGeom>
                            <a:avLst/>
                            <a:gdLst/>
                            <a:ahLst/>
                            <a:cxnLst/>
                            <a:rect l="0" t="0" r="0" b="0"/>
                            <a:pathLst>
                              <a:path w="150958" h="151001">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458"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32" name="Shape 1132"/>
                        <wps:cNvSpPr/>
                        <wps:spPr>
                          <a:xfrm>
                            <a:off x="93558" y="658139"/>
                            <a:ext cx="211950" cy="254335"/>
                          </a:xfrm>
                          <a:custGeom>
                            <a:avLst/>
                            <a:gdLst/>
                            <a:ahLst/>
                            <a:cxnLst/>
                            <a:rect l="0" t="0" r="0" b="0"/>
                            <a:pathLst>
                              <a:path w="211950" h="254335">
                                <a:moveTo>
                                  <a:pt x="211950" y="0"/>
                                </a:moveTo>
                                <a:lnTo>
                                  <a:pt x="0" y="254335"/>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33" name="Shape 1133"/>
                        <wps:cNvSpPr/>
                        <wps:spPr>
                          <a:xfrm>
                            <a:off x="79041" y="897322"/>
                            <a:ext cx="30690" cy="32601"/>
                          </a:xfrm>
                          <a:custGeom>
                            <a:avLst/>
                            <a:gdLst/>
                            <a:ahLst/>
                            <a:cxnLst/>
                            <a:rect l="0" t="0" r="0" b="0"/>
                            <a:pathLst>
                              <a:path w="30690" h="32601">
                                <a:moveTo>
                                  <a:pt x="7669" y="0"/>
                                </a:moveTo>
                                <a:cubicBezTo>
                                  <a:pt x="11895" y="9661"/>
                                  <a:pt x="20424" y="16769"/>
                                  <a:pt x="30690" y="19152"/>
                                </a:cubicBezTo>
                                <a:lnTo>
                                  <a:pt x="0" y="32601"/>
                                </a:lnTo>
                                <a:lnTo>
                                  <a:pt x="7669" y="0"/>
                                </a:lnTo>
                                <a:close/>
                              </a:path>
                            </a:pathLst>
                          </a:custGeom>
                          <a:ln w="0" cap="rnd">
                            <a:round/>
                          </a:ln>
                        </wps:spPr>
                        <wps:style>
                          <a:lnRef idx="0">
                            <a:srgbClr val="000000"/>
                          </a:lnRef>
                          <a:fillRef idx="1">
                            <a:srgbClr val="7B7859"/>
                          </a:fillRef>
                          <a:effectRef idx="0">
                            <a:scrgbClr r="0" g="0" b="0"/>
                          </a:effectRef>
                          <a:fontRef idx="none"/>
                        </wps:style>
                        <wps:bodyPr/>
                      </wps:wsp>
                      <wps:wsp>
                        <wps:cNvPr id="1134" name="Shape 1134"/>
                        <wps:cNvSpPr/>
                        <wps:spPr>
                          <a:xfrm>
                            <a:off x="305508" y="658139"/>
                            <a:ext cx="163854" cy="252760"/>
                          </a:xfrm>
                          <a:custGeom>
                            <a:avLst/>
                            <a:gdLst/>
                            <a:ahLst/>
                            <a:cxnLst/>
                            <a:rect l="0" t="0" r="0" b="0"/>
                            <a:pathLst>
                              <a:path w="163854" h="252760">
                                <a:moveTo>
                                  <a:pt x="0" y="0"/>
                                </a:moveTo>
                                <a:lnTo>
                                  <a:pt x="163854" y="252760"/>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35" name="Shape 1135"/>
                        <wps:cNvSpPr/>
                        <wps:spPr>
                          <a:xfrm>
                            <a:off x="452806" y="896641"/>
                            <a:ext cx="28898" cy="33281"/>
                          </a:xfrm>
                          <a:custGeom>
                            <a:avLst/>
                            <a:gdLst/>
                            <a:ahLst/>
                            <a:cxnLst/>
                            <a:rect l="0" t="0" r="0" b="0"/>
                            <a:pathLst>
                              <a:path w="28898" h="33281">
                                <a:moveTo>
                                  <a:pt x="25153" y="0"/>
                                </a:moveTo>
                                <a:lnTo>
                                  <a:pt x="28898" y="33281"/>
                                </a:lnTo>
                                <a:lnTo>
                                  <a:pt x="0" y="16300"/>
                                </a:lnTo>
                                <a:cubicBezTo>
                                  <a:pt x="10470" y="15109"/>
                                  <a:pt x="19790" y="9065"/>
                                  <a:pt x="25153" y="0"/>
                                </a:cubicBezTo>
                                <a:close/>
                              </a:path>
                            </a:pathLst>
                          </a:custGeom>
                          <a:ln w="0" cap="rnd">
                            <a:round/>
                          </a:ln>
                        </wps:spPr>
                        <wps:style>
                          <a:lnRef idx="0">
                            <a:srgbClr val="000000"/>
                          </a:lnRef>
                          <a:fillRef idx="1">
                            <a:srgbClr val="7B7859"/>
                          </a:fillRef>
                          <a:effectRef idx="0">
                            <a:scrgbClr r="0" g="0" b="0"/>
                          </a:effectRef>
                          <a:fontRef idx="none"/>
                        </wps:style>
                        <wps:bodyPr/>
                      </wps:wsp>
                      <wps:wsp>
                        <wps:cNvPr id="1136" name="Shape 1136"/>
                        <wps:cNvSpPr/>
                        <wps:spPr>
                          <a:xfrm>
                            <a:off x="1570885" y="91715"/>
                            <a:ext cx="151001" cy="151001"/>
                          </a:xfrm>
                          <a:custGeom>
                            <a:avLst/>
                            <a:gdLst/>
                            <a:ahLst/>
                            <a:cxnLst/>
                            <a:rect l="0" t="0" r="0" b="0"/>
                            <a:pathLst>
                              <a:path w="151001" h="151001">
                                <a:moveTo>
                                  <a:pt x="75500" y="0"/>
                                </a:moveTo>
                                <a:cubicBezTo>
                                  <a:pt x="117209" y="0"/>
                                  <a:pt x="151001" y="33792"/>
                                  <a:pt x="151001" y="75500"/>
                                </a:cubicBezTo>
                                <a:cubicBezTo>
                                  <a:pt x="151001" y="117209"/>
                                  <a:pt x="117209" y="151001"/>
                                  <a:pt x="75500" y="151001"/>
                                </a:cubicBezTo>
                                <a:cubicBezTo>
                                  <a:pt x="33835" y="151001"/>
                                  <a:pt x="0" y="117209"/>
                                  <a:pt x="0" y="75500"/>
                                </a:cubicBezTo>
                                <a:cubicBezTo>
                                  <a:pt x="0" y="33792"/>
                                  <a:pt x="33835"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39" name="Shape 1139"/>
                        <wps:cNvSpPr/>
                        <wps:spPr>
                          <a:xfrm>
                            <a:off x="1570885" y="91715"/>
                            <a:ext cx="151001" cy="151001"/>
                          </a:xfrm>
                          <a:custGeom>
                            <a:avLst/>
                            <a:gdLst/>
                            <a:ahLst/>
                            <a:cxnLst/>
                            <a:rect l="0" t="0" r="0" b="0"/>
                            <a:pathLst>
                              <a:path w="151001" h="151001">
                                <a:moveTo>
                                  <a:pt x="0" y="75500"/>
                                </a:moveTo>
                                <a:cubicBezTo>
                                  <a:pt x="0" y="33792"/>
                                  <a:pt x="33835"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835"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2" name="Picture 28832"/>
                          <pic:cNvPicPr/>
                        </pic:nvPicPr>
                        <pic:blipFill>
                          <a:blip r:embed="rId81"/>
                          <a:stretch>
                            <a:fillRect/>
                          </a:stretch>
                        </pic:blipFill>
                        <pic:spPr>
                          <a:xfrm>
                            <a:off x="1561350" y="80434"/>
                            <a:ext cx="155575" cy="158750"/>
                          </a:xfrm>
                          <a:prstGeom prst="rect">
                            <a:avLst/>
                          </a:prstGeom>
                        </pic:spPr>
                      </pic:pic>
                      <wps:wsp>
                        <wps:cNvPr id="1142" name="Shape 1142"/>
                        <wps:cNvSpPr/>
                        <wps:spPr>
                          <a:xfrm>
                            <a:off x="1564756" y="85587"/>
                            <a:ext cx="151001" cy="151001"/>
                          </a:xfrm>
                          <a:custGeom>
                            <a:avLst/>
                            <a:gdLst/>
                            <a:ahLst/>
                            <a:cxnLst/>
                            <a:rect l="0" t="0" r="0" b="0"/>
                            <a:pathLst>
                              <a:path w="151001" h="151001">
                                <a:moveTo>
                                  <a:pt x="0" y="75500"/>
                                </a:moveTo>
                                <a:cubicBezTo>
                                  <a:pt x="0" y="33792"/>
                                  <a:pt x="33834"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834"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43" name="Shape 1143"/>
                        <wps:cNvSpPr/>
                        <wps:spPr>
                          <a:xfrm>
                            <a:off x="1428311" y="236588"/>
                            <a:ext cx="211946" cy="254378"/>
                          </a:xfrm>
                          <a:custGeom>
                            <a:avLst/>
                            <a:gdLst/>
                            <a:ahLst/>
                            <a:cxnLst/>
                            <a:rect l="0" t="0" r="0" b="0"/>
                            <a:pathLst>
                              <a:path w="211946" h="254378">
                                <a:moveTo>
                                  <a:pt x="211946"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44" name="Shape 1144"/>
                        <wps:cNvSpPr/>
                        <wps:spPr>
                          <a:xfrm>
                            <a:off x="1413798" y="475772"/>
                            <a:ext cx="30685" cy="32600"/>
                          </a:xfrm>
                          <a:custGeom>
                            <a:avLst/>
                            <a:gdLst/>
                            <a:ahLst/>
                            <a:cxnLst/>
                            <a:rect l="0" t="0" r="0" b="0"/>
                            <a:pathLst>
                              <a:path w="30685" h="32600">
                                <a:moveTo>
                                  <a:pt x="7660" y="0"/>
                                </a:moveTo>
                                <a:cubicBezTo>
                                  <a:pt x="11874" y="9661"/>
                                  <a:pt x="20386" y="16768"/>
                                  <a:pt x="30685" y="19194"/>
                                </a:cubicBezTo>
                                <a:lnTo>
                                  <a:pt x="0" y="32600"/>
                                </a:lnTo>
                                <a:lnTo>
                                  <a:pt x="7660" y="0"/>
                                </a:lnTo>
                                <a:close/>
                              </a:path>
                            </a:pathLst>
                          </a:custGeom>
                          <a:ln w="0" cap="rnd">
                            <a:round/>
                          </a:ln>
                        </wps:spPr>
                        <wps:style>
                          <a:lnRef idx="0">
                            <a:srgbClr val="000000"/>
                          </a:lnRef>
                          <a:fillRef idx="1">
                            <a:srgbClr val="7B7859"/>
                          </a:fillRef>
                          <a:effectRef idx="0">
                            <a:scrgbClr r="0" g="0" b="0"/>
                          </a:effectRef>
                          <a:fontRef idx="none"/>
                        </wps:style>
                        <wps:bodyPr/>
                      </wps:wsp>
                      <wps:wsp>
                        <wps:cNvPr id="1145" name="Shape 1145"/>
                        <wps:cNvSpPr/>
                        <wps:spPr>
                          <a:xfrm>
                            <a:off x="1640257" y="236588"/>
                            <a:ext cx="139978" cy="251952"/>
                          </a:xfrm>
                          <a:custGeom>
                            <a:avLst/>
                            <a:gdLst/>
                            <a:ahLst/>
                            <a:cxnLst/>
                            <a:rect l="0" t="0" r="0" b="0"/>
                            <a:pathLst>
                              <a:path w="139978" h="251952">
                                <a:moveTo>
                                  <a:pt x="0" y="0"/>
                                </a:moveTo>
                                <a:lnTo>
                                  <a:pt x="139978" y="251952"/>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46" name="Shape 1146"/>
                        <wps:cNvSpPr/>
                        <wps:spPr>
                          <a:xfrm>
                            <a:off x="1763594" y="474920"/>
                            <a:ext cx="27663" cy="33452"/>
                          </a:xfrm>
                          <a:custGeom>
                            <a:avLst/>
                            <a:gdLst/>
                            <a:ahLst/>
                            <a:cxnLst/>
                            <a:rect l="0" t="0" r="0" b="0"/>
                            <a:pathLst>
                              <a:path w="27663" h="33452">
                                <a:moveTo>
                                  <a:pt x="26217" y="0"/>
                                </a:moveTo>
                                <a:lnTo>
                                  <a:pt x="27663" y="33452"/>
                                </a:lnTo>
                                <a:lnTo>
                                  <a:pt x="0" y="14556"/>
                                </a:lnTo>
                                <a:cubicBezTo>
                                  <a:pt x="10555" y="14087"/>
                                  <a:pt x="20258" y="8682"/>
                                  <a:pt x="26217" y="0"/>
                                </a:cubicBezTo>
                                <a:close/>
                              </a:path>
                            </a:pathLst>
                          </a:custGeom>
                          <a:ln w="0" cap="rnd">
                            <a:round/>
                          </a:ln>
                        </wps:spPr>
                        <wps:style>
                          <a:lnRef idx="0">
                            <a:srgbClr val="000000"/>
                          </a:lnRef>
                          <a:fillRef idx="1">
                            <a:srgbClr val="7B7859"/>
                          </a:fillRef>
                          <a:effectRef idx="0">
                            <a:scrgbClr r="0" g="0" b="0"/>
                          </a:effectRef>
                          <a:fontRef idx="none"/>
                        </wps:style>
                        <wps:bodyPr/>
                      </wps:wsp>
                      <wps:wsp>
                        <wps:cNvPr id="1147" name="Shape 1147"/>
                        <wps:cNvSpPr/>
                        <wps:spPr>
                          <a:xfrm>
                            <a:off x="1344427" y="514501"/>
                            <a:ext cx="150958" cy="151001"/>
                          </a:xfrm>
                          <a:custGeom>
                            <a:avLst/>
                            <a:gdLst/>
                            <a:ahLst/>
                            <a:cxnLst/>
                            <a:rect l="0" t="0" r="0" b="0"/>
                            <a:pathLst>
                              <a:path w="150958" h="151001">
                                <a:moveTo>
                                  <a:pt x="75500" y="0"/>
                                </a:moveTo>
                                <a:cubicBezTo>
                                  <a:pt x="117166" y="0"/>
                                  <a:pt x="150958" y="33792"/>
                                  <a:pt x="150958" y="75500"/>
                                </a:cubicBezTo>
                                <a:cubicBezTo>
                                  <a:pt x="150958" y="117209"/>
                                  <a:pt x="117166" y="151001"/>
                                  <a:pt x="75500" y="151001"/>
                                </a:cubicBezTo>
                                <a:cubicBezTo>
                                  <a:pt x="33792" y="151001"/>
                                  <a:pt x="0" y="117209"/>
                                  <a:pt x="0" y="75500"/>
                                </a:cubicBezTo>
                                <a:cubicBezTo>
                                  <a:pt x="0" y="33792"/>
                                  <a:pt x="33792"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50" name="Shape 1150"/>
                        <wps:cNvSpPr/>
                        <wps:spPr>
                          <a:xfrm>
                            <a:off x="1344427" y="514501"/>
                            <a:ext cx="150958" cy="151001"/>
                          </a:xfrm>
                          <a:custGeom>
                            <a:avLst/>
                            <a:gdLst/>
                            <a:ahLst/>
                            <a:cxnLst/>
                            <a:rect l="0" t="0" r="0" b="0"/>
                            <a:pathLst>
                              <a:path w="150958" h="151001">
                                <a:moveTo>
                                  <a:pt x="0" y="75500"/>
                                </a:moveTo>
                                <a:cubicBezTo>
                                  <a:pt x="0" y="33792"/>
                                  <a:pt x="33792" y="0"/>
                                  <a:pt x="75500"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0" name="Picture 28830"/>
                          <pic:cNvPicPr/>
                        </pic:nvPicPr>
                        <pic:blipFill>
                          <a:blip r:embed="rId82"/>
                          <a:stretch>
                            <a:fillRect/>
                          </a:stretch>
                        </pic:blipFill>
                        <pic:spPr>
                          <a:xfrm>
                            <a:off x="1332750" y="502709"/>
                            <a:ext cx="158750" cy="158750"/>
                          </a:xfrm>
                          <a:prstGeom prst="rect">
                            <a:avLst/>
                          </a:prstGeom>
                        </pic:spPr>
                      </pic:pic>
                      <wps:wsp>
                        <wps:cNvPr id="1153" name="Shape 1153"/>
                        <wps:cNvSpPr/>
                        <wps:spPr>
                          <a:xfrm>
                            <a:off x="1338298" y="508372"/>
                            <a:ext cx="150958" cy="151001"/>
                          </a:xfrm>
                          <a:custGeom>
                            <a:avLst/>
                            <a:gdLst/>
                            <a:ahLst/>
                            <a:cxnLst/>
                            <a:rect l="0" t="0" r="0" b="0"/>
                            <a:pathLst>
                              <a:path w="150958" h="151001">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54" name="Shape 1154"/>
                        <wps:cNvSpPr/>
                        <wps:spPr>
                          <a:xfrm>
                            <a:off x="1201810" y="659373"/>
                            <a:ext cx="211989" cy="254378"/>
                          </a:xfrm>
                          <a:custGeom>
                            <a:avLst/>
                            <a:gdLst/>
                            <a:ahLst/>
                            <a:cxnLst/>
                            <a:rect l="0" t="0" r="0" b="0"/>
                            <a:pathLst>
                              <a:path w="211989" h="254378">
                                <a:moveTo>
                                  <a:pt x="211989"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55" name="Shape 1155"/>
                        <wps:cNvSpPr/>
                        <wps:spPr>
                          <a:xfrm>
                            <a:off x="1187297" y="898557"/>
                            <a:ext cx="30685" cy="32601"/>
                          </a:xfrm>
                          <a:custGeom>
                            <a:avLst/>
                            <a:gdLst/>
                            <a:ahLst/>
                            <a:cxnLst/>
                            <a:rect l="0" t="0" r="0" b="0"/>
                            <a:pathLst>
                              <a:path w="30685" h="32601">
                                <a:moveTo>
                                  <a:pt x="7661" y="0"/>
                                </a:moveTo>
                                <a:cubicBezTo>
                                  <a:pt x="11874" y="9661"/>
                                  <a:pt x="20429" y="16768"/>
                                  <a:pt x="30685" y="19152"/>
                                </a:cubicBezTo>
                                <a:lnTo>
                                  <a:pt x="0" y="32601"/>
                                </a:lnTo>
                                <a:lnTo>
                                  <a:pt x="7661" y="0"/>
                                </a:lnTo>
                                <a:close/>
                              </a:path>
                            </a:pathLst>
                          </a:custGeom>
                          <a:ln w="0" cap="rnd">
                            <a:round/>
                          </a:ln>
                        </wps:spPr>
                        <wps:style>
                          <a:lnRef idx="0">
                            <a:srgbClr val="000000"/>
                          </a:lnRef>
                          <a:fillRef idx="1">
                            <a:srgbClr val="7B7859"/>
                          </a:fillRef>
                          <a:effectRef idx="0">
                            <a:scrgbClr r="0" g="0" b="0"/>
                          </a:effectRef>
                          <a:fontRef idx="none"/>
                        </wps:style>
                        <wps:bodyPr/>
                      </wps:wsp>
                      <wps:wsp>
                        <wps:cNvPr id="1156" name="Shape 1156"/>
                        <wps:cNvSpPr/>
                        <wps:spPr>
                          <a:xfrm>
                            <a:off x="1721886" y="514501"/>
                            <a:ext cx="151001" cy="151001"/>
                          </a:xfrm>
                          <a:custGeom>
                            <a:avLst/>
                            <a:gdLst/>
                            <a:ahLst/>
                            <a:cxnLst/>
                            <a:rect l="0" t="0" r="0" b="0"/>
                            <a:pathLst>
                              <a:path w="151001" h="151001">
                                <a:moveTo>
                                  <a:pt x="75500" y="0"/>
                                </a:moveTo>
                                <a:cubicBezTo>
                                  <a:pt x="117208" y="0"/>
                                  <a:pt x="151001" y="33792"/>
                                  <a:pt x="151001" y="75500"/>
                                </a:cubicBezTo>
                                <a:cubicBezTo>
                                  <a:pt x="151001" y="117209"/>
                                  <a:pt x="117208" y="151001"/>
                                  <a:pt x="75500" y="151001"/>
                                </a:cubicBezTo>
                                <a:cubicBezTo>
                                  <a:pt x="33793" y="151001"/>
                                  <a:pt x="0" y="117209"/>
                                  <a:pt x="0" y="75500"/>
                                </a:cubicBezTo>
                                <a:cubicBezTo>
                                  <a:pt x="0" y="33792"/>
                                  <a:pt x="33793"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59" name="Shape 1159"/>
                        <wps:cNvSpPr/>
                        <wps:spPr>
                          <a:xfrm>
                            <a:off x="1721886" y="514501"/>
                            <a:ext cx="151001" cy="151001"/>
                          </a:xfrm>
                          <a:custGeom>
                            <a:avLst/>
                            <a:gdLst/>
                            <a:ahLst/>
                            <a:cxnLst/>
                            <a:rect l="0" t="0" r="0" b="0"/>
                            <a:pathLst>
                              <a:path w="151001" h="151001">
                                <a:moveTo>
                                  <a:pt x="0" y="75500"/>
                                </a:moveTo>
                                <a:cubicBezTo>
                                  <a:pt x="0" y="33792"/>
                                  <a:pt x="33793"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3"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1" name="Picture 28831"/>
                          <pic:cNvPicPr/>
                        </pic:nvPicPr>
                        <pic:blipFill>
                          <a:blip r:embed="rId83"/>
                          <a:stretch>
                            <a:fillRect/>
                          </a:stretch>
                        </pic:blipFill>
                        <pic:spPr>
                          <a:xfrm>
                            <a:off x="1710575" y="502709"/>
                            <a:ext cx="158750" cy="158750"/>
                          </a:xfrm>
                          <a:prstGeom prst="rect">
                            <a:avLst/>
                          </a:prstGeom>
                        </pic:spPr>
                      </pic:pic>
                      <wps:wsp>
                        <wps:cNvPr id="1162" name="Shape 1162"/>
                        <wps:cNvSpPr/>
                        <wps:spPr>
                          <a:xfrm>
                            <a:off x="1715757" y="508372"/>
                            <a:ext cx="151000" cy="151001"/>
                          </a:xfrm>
                          <a:custGeom>
                            <a:avLst/>
                            <a:gdLst/>
                            <a:ahLst/>
                            <a:cxnLst/>
                            <a:rect l="0" t="0" r="0" b="0"/>
                            <a:pathLst>
                              <a:path w="151000" h="151001">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63" name="Shape 1163"/>
                        <wps:cNvSpPr/>
                        <wps:spPr>
                          <a:xfrm>
                            <a:off x="1791257" y="659373"/>
                            <a:ext cx="163811" cy="252760"/>
                          </a:xfrm>
                          <a:custGeom>
                            <a:avLst/>
                            <a:gdLst/>
                            <a:ahLst/>
                            <a:cxnLst/>
                            <a:rect l="0" t="0" r="0" b="0"/>
                            <a:pathLst>
                              <a:path w="163811" h="252760">
                                <a:moveTo>
                                  <a:pt x="0" y="0"/>
                                </a:moveTo>
                                <a:lnTo>
                                  <a:pt x="163811" y="252760"/>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64" name="Shape 1164"/>
                        <wps:cNvSpPr/>
                        <wps:spPr>
                          <a:xfrm>
                            <a:off x="1938555" y="897876"/>
                            <a:ext cx="28856" cy="33281"/>
                          </a:xfrm>
                          <a:custGeom>
                            <a:avLst/>
                            <a:gdLst/>
                            <a:ahLst/>
                            <a:cxnLst/>
                            <a:rect l="0" t="0" r="0" b="0"/>
                            <a:pathLst>
                              <a:path w="28856" h="33281">
                                <a:moveTo>
                                  <a:pt x="25153" y="0"/>
                                </a:moveTo>
                                <a:lnTo>
                                  <a:pt x="28856" y="33281"/>
                                </a:lnTo>
                                <a:lnTo>
                                  <a:pt x="0" y="16300"/>
                                </a:lnTo>
                                <a:cubicBezTo>
                                  <a:pt x="10470" y="15109"/>
                                  <a:pt x="19790" y="9065"/>
                                  <a:pt x="25153" y="0"/>
                                </a:cubicBezTo>
                                <a:close/>
                              </a:path>
                            </a:pathLst>
                          </a:custGeom>
                          <a:ln w="0" cap="rnd">
                            <a:round/>
                          </a:ln>
                        </wps:spPr>
                        <wps:style>
                          <a:lnRef idx="0">
                            <a:srgbClr val="000000"/>
                          </a:lnRef>
                          <a:fillRef idx="1">
                            <a:srgbClr val="7B7859"/>
                          </a:fillRef>
                          <a:effectRef idx="0">
                            <a:scrgbClr r="0" g="0" b="0"/>
                          </a:effectRef>
                          <a:fontRef idx="none"/>
                        </wps:style>
                        <wps:bodyPr/>
                      </wps:wsp>
                      <wps:wsp>
                        <wps:cNvPr id="1165" name="Shape 1165"/>
                        <wps:cNvSpPr/>
                        <wps:spPr>
                          <a:xfrm>
                            <a:off x="1579269" y="659373"/>
                            <a:ext cx="211988" cy="254378"/>
                          </a:xfrm>
                          <a:custGeom>
                            <a:avLst/>
                            <a:gdLst/>
                            <a:ahLst/>
                            <a:cxnLst/>
                            <a:rect l="0" t="0" r="0" b="0"/>
                            <a:pathLst>
                              <a:path w="211988" h="254378">
                                <a:moveTo>
                                  <a:pt x="211988"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66" name="Shape 1166"/>
                        <wps:cNvSpPr/>
                        <wps:spPr>
                          <a:xfrm>
                            <a:off x="1564756" y="898557"/>
                            <a:ext cx="30685" cy="32601"/>
                          </a:xfrm>
                          <a:custGeom>
                            <a:avLst/>
                            <a:gdLst/>
                            <a:ahLst/>
                            <a:cxnLst/>
                            <a:rect l="0" t="0" r="0" b="0"/>
                            <a:pathLst>
                              <a:path w="30685" h="32601">
                                <a:moveTo>
                                  <a:pt x="7703" y="0"/>
                                </a:moveTo>
                                <a:cubicBezTo>
                                  <a:pt x="11916" y="9661"/>
                                  <a:pt x="20428" y="16768"/>
                                  <a:pt x="30685" y="19152"/>
                                </a:cubicBezTo>
                                <a:lnTo>
                                  <a:pt x="0" y="32601"/>
                                </a:lnTo>
                                <a:lnTo>
                                  <a:pt x="7703" y="0"/>
                                </a:lnTo>
                                <a:close/>
                              </a:path>
                            </a:pathLst>
                          </a:custGeom>
                          <a:ln w="0" cap="rnd">
                            <a:round/>
                          </a:ln>
                        </wps:spPr>
                        <wps:style>
                          <a:lnRef idx="0">
                            <a:srgbClr val="000000"/>
                          </a:lnRef>
                          <a:fillRef idx="1">
                            <a:srgbClr val="7B7859"/>
                          </a:fillRef>
                          <a:effectRef idx="0">
                            <a:scrgbClr r="0" g="0" b="0"/>
                          </a:effectRef>
                          <a:fontRef idx="none"/>
                        </wps:style>
                        <wps:bodyPr/>
                      </wps:wsp>
                      <wps:wsp>
                        <wps:cNvPr id="1167" name="Shape 1167"/>
                        <wps:cNvSpPr/>
                        <wps:spPr>
                          <a:xfrm>
                            <a:off x="1117925" y="937286"/>
                            <a:ext cx="151000" cy="151001"/>
                          </a:xfrm>
                          <a:custGeom>
                            <a:avLst/>
                            <a:gdLst/>
                            <a:ahLst/>
                            <a:cxnLst/>
                            <a:rect l="0" t="0" r="0" b="0"/>
                            <a:pathLst>
                              <a:path w="151000" h="151001">
                                <a:moveTo>
                                  <a:pt x="75500" y="0"/>
                                </a:moveTo>
                                <a:cubicBezTo>
                                  <a:pt x="117208" y="0"/>
                                  <a:pt x="151000" y="33792"/>
                                  <a:pt x="151000" y="75500"/>
                                </a:cubicBezTo>
                                <a:cubicBezTo>
                                  <a:pt x="151000" y="117209"/>
                                  <a:pt x="117208" y="151001"/>
                                  <a:pt x="75500" y="151001"/>
                                </a:cubicBezTo>
                                <a:cubicBezTo>
                                  <a:pt x="33792" y="151001"/>
                                  <a:pt x="0" y="117209"/>
                                  <a:pt x="0" y="75500"/>
                                </a:cubicBezTo>
                                <a:cubicBezTo>
                                  <a:pt x="0" y="33792"/>
                                  <a:pt x="33792"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70" name="Shape 1170"/>
                        <wps:cNvSpPr/>
                        <wps:spPr>
                          <a:xfrm>
                            <a:off x="1117925" y="937286"/>
                            <a:ext cx="151000" cy="151001"/>
                          </a:xfrm>
                          <a:custGeom>
                            <a:avLst/>
                            <a:gdLst/>
                            <a:ahLst/>
                            <a:cxnLst/>
                            <a:rect l="0" t="0" r="0" b="0"/>
                            <a:pathLst>
                              <a:path w="151000" h="151001">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9" name="Picture 28829"/>
                          <pic:cNvPicPr/>
                        </pic:nvPicPr>
                        <pic:blipFill>
                          <a:blip r:embed="rId84"/>
                          <a:stretch>
                            <a:fillRect/>
                          </a:stretch>
                        </pic:blipFill>
                        <pic:spPr>
                          <a:xfrm>
                            <a:off x="1107325" y="928159"/>
                            <a:ext cx="155575" cy="155575"/>
                          </a:xfrm>
                          <a:prstGeom prst="rect">
                            <a:avLst/>
                          </a:prstGeom>
                        </pic:spPr>
                      </pic:pic>
                      <wps:wsp>
                        <wps:cNvPr id="1173" name="Shape 1173"/>
                        <wps:cNvSpPr/>
                        <wps:spPr>
                          <a:xfrm>
                            <a:off x="1111797" y="931157"/>
                            <a:ext cx="151001" cy="151001"/>
                          </a:xfrm>
                          <a:custGeom>
                            <a:avLst/>
                            <a:gdLst/>
                            <a:ahLst/>
                            <a:cxnLst/>
                            <a:rect l="0" t="0" r="0" b="0"/>
                            <a:pathLst>
                              <a:path w="151001" h="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74" name="Rectangle 1174"/>
                        <wps:cNvSpPr/>
                        <wps:spPr>
                          <a:xfrm>
                            <a:off x="447529" y="12981"/>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175" name="Rectangle 1175"/>
                        <wps:cNvSpPr/>
                        <wps:spPr>
                          <a:xfrm>
                            <a:off x="469657" y="12981"/>
                            <a:ext cx="3082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176" name="Rectangle 1176"/>
                        <wps:cNvSpPr/>
                        <wps:spPr>
                          <a:xfrm>
                            <a:off x="492836" y="12981"/>
                            <a:ext cx="4209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177" name="Rectangle 1177"/>
                        <wps:cNvSpPr/>
                        <wps:spPr>
                          <a:xfrm>
                            <a:off x="524496" y="12981"/>
                            <a:ext cx="3293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178" name="Rectangle 1178"/>
                        <wps:cNvSpPr/>
                        <wps:spPr>
                          <a:xfrm>
                            <a:off x="549275" y="12981"/>
                            <a:ext cx="3405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K</w:t>
                              </w:r>
                            </w:p>
                          </w:txbxContent>
                        </wps:txbx>
                        <wps:bodyPr horzOverflow="overflow" lIns="0" tIns="0" rIns="0" bIns="0" rtlCol="0">
                          <a:noAutofit/>
                        </wps:bodyPr>
                      </wps:wsp>
                      <wps:wsp>
                        <wps:cNvPr id="1179" name="Rectangle 1179"/>
                        <wps:cNvSpPr/>
                        <wps:spPr>
                          <a:xfrm>
                            <a:off x="574877" y="12981"/>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80" name="Rectangle 1180"/>
                        <wps:cNvSpPr/>
                        <wps:spPr>
                          <a:xfrm>
                            <a:off x="585464" y="12981"/>
                            <a:ext cx="3100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181" name="Rectangle 1181"/>
                        <wps:cNvSpPr/>
                        <wps:spPr>
                          <a:xfrm>
                            <a:off x="608781" y="12981"/>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82" name="Rectangle 1182"/>
                        <wps:cNvSpPr/>
                        <wps:spPr>
                          <a:xfrm>
                            <a:off x="619384" y="1298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183" name="Rectangle 1183"/>
                        <wps:cNvSpPr/>
                        <wps:spPr>
                          <a:xfrm>
                            <a:off x="643112" y="1298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184" name="Rectangle 1184"/>
                        <wps:cNvSpPr/>
                        <wps:spPr>
                          <a:xfrm rot="-2699999">
                            <a:off x="319045" y="355984"/>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185" name="Rectangle 1185"/>
                        <wps:cNvSpPr/>
                        <wps:spPr>
                          <a:xfrm rot="-2699999">
                            <a:off x="336536" y="339491"/>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186" name="Rectangle 1186"/>
                        <wps:cNvSpPr/>
                        <wps:spPr>
                          <a:xfrm rot="-2699999">
                            <a:off x="352820" y="323674"/>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187" name="Rectangle 1187"/>
                        <wps:cNvSpPr/>
                        <wps:spPr>
                          <a:xfrm rot="3600004">
                            <a:off x="602623" y="301212"/>
                            <a:ext cx="41034"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188" name="Rectangle 1188"/>
                        <wps:cNvSpPr/>
                        <wps:spPr>
                          <a:xfrm rot="3600004">
                            <a:off x="617778" y="328377"/>
                            <a:ext cx="4209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189" name="Rectangle 1189"/>
                        <wps:cNvSpPr/>
                        <wps:spPr>
                          <a:xfrm>
                            <a:off x="597466"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0" name="Rectangle 1190"/>
                        <wps:cNvSpPr/>
                        <wps:spPr>
                          <a:xfrm>
                            <a:off x="608049"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1" name="Rectangle 1191"/>
                        <wps:cNvSpPr/>
                        <wps:spPr>
                          <a:xfrm>
                            <a:off x="618633"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2" name="Rectangle 1192"/>
                        <wps:cNvSpPr/>
                        <wps:spPr>
                          <a:xfrm>
                            <a:off x="629216"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3" name="Rectangle 1193"/>
                        <wps:cNvSpPr/>
                        <wps:spPr>
                          <a:xfrm>
                            <a:off x="639800"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4" name="Rectangle 1194"/>
                        <wps:cNvSpPr/>
                        <wps:spPr>
                          <a:xfrm>
                            <a:off x="650383"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5" name="Rectangle 1195"/>
                        <wps:cNvSpPr/>
                        <wps:spPr>
                          <a:xfrm>
                            <a:off x="66096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28015" name="Rectangle 28015"/>
                        <wps:cNvSpPr/>
                        <wps:spPr>
                          <a:xfrm>
                            <a:off x="671550"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28016" name="Rectangle 28016"/>
                        <wps:cNvSpPr/>
                        <wps:spPr>
                          <a:xfrm>
                            <a:off x="682134"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trike/>
                                  <w:sz w:val="7"/>
                                </w:rPr>
                                <w:t xml:space="preserve"> </w:t>
                              </w:r>
                            </w:p>
                          </w:txbxContent>
                        </wps:txbx>
                        <wps:bodyPr horzOverflow="overflow" lIns="0" tIns="0" rIns="0" bIns="0" rtlCol="0">
                          <a:noAutofit/>
                        </wps:bodyPr>
                      </wps:wsp>
                      <wps:wsp>
                        <wps:cNvPr id="28017" name="Rectangle 28017"/>
                        <wps:cNvSpPr/>
                        <wps:spPr>
                          <a:xfrm>
                            <a:off x="692717"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trike/>
                                  <w:sz w:val="7"/>
                                </w:rPr>
                                <w:t xml:space="preserve"> </w:t>
                              </w:r>
                            </w:p>
                          </w:txbxContent>
                        </wps:txbx>
                        <wps:bodyPr horzOverflow="overflow" lIns="0" tIns="0" rIns="0" bIns="0" rtlCol="0">
                          <a:noAutofit/>
                        </wps:bodyPr>
                      </wps:wsp>
                      <wps:wsp>
                        <wps:cNvPr id="28018" name="Rectangle 28018"/>
                        <wps:cNvSpPr/>
                        <wps:spPr>
                          <a:xfrm>
                            <a:off x="703300"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0" name="Rectangle 1200"/>
                        <wps:cNvSpPr/>
                        <wps:spPr>
                          <a:xfrm>
                            <a:off x="713884"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1" name="Rectangle 1201"/>
                        <wps:cNvSpPr/>
                        <wps:spPr>
                          <a:xfrm>
                            <a:off x="72446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2" name="Rectangle 1202"/>
                        <wps:cNvSpPr/>
                        <wps:spPr>
                          <a:xfrm>
                            <a:off x="735051"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3" name="Rectangle 1203"/>
                        <wps:cNvSpPr/>
                        <wps:spPr>
                          <a:xfrm>
                            <a:off x="745634"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4" name="Rectangle 1204"/>
                        <wps:cNvSpPr/>
                        <wps:spPr>
                          <a:xfrm>
                            <a:off x="75621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5" name="Rectangle 1205"/>
                        <wps:cNvSpPr/>
                        <wps:spPr>
                          <a:xfrm>
                            <a:off x="46787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6" name="Rectangle 1206"/>
                        <wps:cNvSpPr/>
                        <wps:spPr>
                          <a:xfrm>
                            <a:off x="47845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7" name="Rectangle 1207"/>
                        <wps:cNvSpPr/>
                        <wps:spPr>
                          <a:xfrm>
                            <a:off x="48904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8" name="Rectangle 1208"/>
                        <wps:cNvSpPr/>
                        <wps:spPr>
                          <a:xfrm>
                            <a:off x="49962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9" name="Rectangle 1209"/>
                        <wps:cNvSpPr/>
                        <wps:spPr>
                          <a:xfrm>
                            <a:off x="51020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0" name="Rectangle 1210"/>
                        <wps:cNvSpPr/>
                        <wps:spPr>
                          <a:xfrm>
                            <a:off x="52079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1" name="Rectangle 1211"/>
                        <wps:cNvSpPr/>
                        <wps:spPr>
                          <a:xfrm>
                            <a:off x="53137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2" name="Rectangle 1212"/>
                        <wps:cNvSpPr/>
                        <wps:spPr>
                          <a:xfrm>
                            <a:off x="54195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3" name="Rectangle 1213"/>
                        <wps:cNvSpPr/>
                        <wps:spPr>
                          <a:xfrm>
                            <a:off x="55254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4" name="Rectangle 1214"/>
                        <wps:cNvSpPr/>
                        <wps:spPr>
                          <a:xfrm>
                            <a:off x="56312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5" name="Rectangle 1215"/>
                        <wps:cNvSpPr/>
                        <wps:spPr>
                          <a:xfrm>
                            <a:off x="57370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6" name="Rectangle 1216"/>
                        <wps:cNvSpPr/>
                        <wps:spPr>
                          <a:xfrm>
                            <a:off x="58429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7" name="Rectangle 1217"/>
                        <wps:cNvSpPr/>
                        <wps:spPr>
                          <a:xfrm>
                            <a:off x="59487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8" name="Rectangle 1218"/>
                        <wps:cNvSpPr/>
                        <wps:spPr>
                          <a:xfrm>
                            <a:off x="60545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9" name="Rectangle 1219"/>
                        <wps:cNvSpPr/>
                        <wps:spPr>
                          <a:xfrm>
                            <a:off x="616041"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0" name="Rectangle 1220"/>
                        <wps:cNvSpPr/>
                        <wps:spPr>
                          <a:xfrm>
                            <a:off x="62662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1" name="Rectangle 1221"/>
                        <wps:cNvSpPr/>
                        <wps:spPr>
                          <a:xfrm>
                            <a:off x="63720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2" name="Rectangle 1222"/>
                        <wps:cNvSpPr/>
                        <wps:spPr>
                          <a:xfrm>
                            <a:off x="647791"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3" name="Rectangle 1223"/>
                        <wps:cNvSpPr/>
                        <wps:spPr>
                          <a:xfrm>
                            <a:off x="65837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4" name="Rectangle 1224"/>
                        <wps:cNvSpPr/>
                        <wps:spPr>
                          <a:xfrm>
                            <a:off x="668958"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5" name="Rectangle 1225"/>
                        <wps:cNvSpPr/>
                        <wps:spPr>
                          <a:xfrm>
                            <a:off x="679563" y="530163"/>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3</w:t>
                              </w:r>
                            </w:p>
                          </w:txbxContent>
                        </wps:txbx>
                        <wps:bodyPr horzOverflow="overflow" lIns="0" tIns="0" rIns="0" bIns="0" rtlCol="0">
                          <a:noAutofit/>
                        </wps:bodyPr>
                      </wps:wsp>
                      <wps:wsp>
                        <wps:cNvPr id="1226" name="Rectangle 1226"/>
                        <wps:cNvSpPr/>
                        <wps:spPr>
                          <a:xfrm>
                            <a:off x="703291" y="530163"/>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27" name="Rectangle 1227"/>
                        <wps:cNvSpPr/>
                        <wps:spPr>
                          <a:xfrm>
                            <a:off x="38414"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1</w:t>
                              </w:r>
                            </w:p>
                          </w:txbxContent>
                        </wps:txbx>
                        <wps:bodyPr horzOverflow="overflow" lIns="0" tIns="0" rIns="0" bIns="0" rtlCol="0">
                          <a:noAutofit/>
                        </wps:bodyPr>
                      </wps:wsp>
                      <wps:wsp>
                        <wps:cNvPr id="1228" name="Rectangle 1228"/>
                        <wps:cNvSpPr/>
                        <wps:spPr>
                          <a:xfrm>
                            <a:off x="62142"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29" name="Rectangle 1229"/>
                        <wps:cNvSpPr/>
                        <wps:spPr>
                          <a:xfrm>
                            <a:off x="85871"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30" name="Rectangle 1230"/>
                        <wps:cNvSpPr/>
                        <wps:spPr>
                          <a:xfrm>
                            <a:off x="483109"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31" name="Rectangle 1231"/>
                        <wps:cNvSpPr/>
                        <wps:spPr>
                          <a:xfrm>
                            <a:off x="506837"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32" name="Rectangle 1232"/>
                        <wps:cNvSpPr/>
                        <wps:spPr>
                          <a:xfrm>
                            <a:off x="0" y="561572"/>
                            <a:ext cx="331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233" name="Rectangle 1233"/>
                        <wps:cNvSpPr/>
                        <wps:spPr>
                          <a:xfrm>
                            <a:off x="24917" y="561572"/>
                            <a:ext cx="3505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34" name="Rectangle 1234"/>
                        <wps:cNvSpPr/>
                        <wps:spPr>
                          <a:xfrm>
                            <a:off x="51274" y="561572"/>
                            <a:ext cx="166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235" name="Rectangle 1235"/>
                        <wps:cNvSpPr/>
                        <wps:spPr>
                          <a:xfrm>
                            <a:off x="63755" y="561572"/>
                            <a:ext cx="3293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236" name="Rectangle 1236"/>
                        <wps:cNvSpPr/>
                        <wps:spPr>
                          <a:xfrm>
                            <a:off x="88534" y="561572"/>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37" name="Rectangle 1237"/>
                        <wps:cNvSpPr/>
                        <wps:spPr>
                          <a:xfrm>
                            <a:off x="111370" y="561572"/>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38" name="Rectangle 1238"/>
                        <wps:cNvSpPr/>
                        <wps:spPr>
                          <a:xfrm>
                            <a:off x="121954" y="561572"/>
                            <a:ext cx="3100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239" name="Rectangle 1239"/>
                        <wps:cNvSpPr/>
                        <wps:spPr>
                          <a:xfrm>
                            <a:off x="145271" y="561572"/>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0" name="Rectangle 1240"/>
                        <wps:cNvSpPr/>
                        <wps:spPr>
                          <a:xfrm>
                            <a:off x="155853"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41" name="Rectangle 1241"/>
                        <wps:cNvSpPr/>
                        <wps:spPr>
                          <a:xfrm>
                            <a:off x="179581"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42" name="Rectangle 1242"/>
                        <wps:cNvSpPr/>
                        <wps:spPr>
                          <a:xfrm>
                            <a:off x="203309"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43" name="Rectangle 1243"/>
                        <wps:cNvSpPr/>
                        <wps:spPr>
                          <a:xfrm rot="-2699999">
                            <a:off x="132827" y="777238"/>
                            <a:ext cx="32378"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244" name="Rectangle 1244"/>
                        <wps:cNvSpPr/>
                        <wps:spPr>
                          <a:xfrm rot="-2699999">
                            <a:off x="150317" y="760744"/>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45" name="Rectangle 1245"/>
                        <wps:cNvSpPr/>
                        <wps:spPr>
                          <a:xfrm rot="-2699999">
                            <a:off x="166601" y="744926"/>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46" name="Rectangle 1246"/>
                        <wps:cNvSpPr/>
                        <wps:spPr>
                          <a:xfrm rot="3600004">
                            <a:off x="409717" y="725728"/>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7" name="Rectangle 1247"/>
                        <wps:cNvSpPr/>
                        <wps:spPr>
                          <a:xfrm rot="3600004">
                            <a:off x="415009" y="734895"/>
                            <a:ext cx="1407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8" name="Rectangle 1248"/>
                        <wps:cNvSpPr/>
                        <wps:spPr>
                          <a:xfrm rot="3600004">
                            <a:off x="413574" y="755746"/>
                            <a:ext cx="41033"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49" name="Rectangle 1249"/>
                        <wps:cNvSpPr/>
                        <wps:spPr>
                          <a:xfrm rot="3600004">
                            <a:off x="428729" y="782912"/>
                            <a:ext cx="4209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250" name="Rectangle 1250"/>
                        <wps:cNvSpPr/>
                        <wps:spPr>
                          <a:xfrm>
                            <a:off x="135570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1" name="Rectangle 1251"/>
                        <wps:cNvSpPr/>
                        <wps:spPr>
                          <a:xfrm>
                            <a:off x="136628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2" name="Rectangle 1252"/>
                        <wps:cNvSpPr/>
                        <wps:spPr>
                          <a:xfrm>
                            <a:off x="137687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3" name="Rectangle 1253"/>
                        <wps:cNvSpPr/>
                        <wps:spPr>
                          <a:xfrm>
                            <a:off x="138745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4" name="Rectangle 1254"/>
                        <wps:cNvSpPr/>
                        <wps:spPr>
                          <a:xfrm>
                            <a:off x="139803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5" name="Rectangle 1255"/>
                        <wps:cNvSpPr/>
                        <wps:spPr>
                          <a:xfrm>
                            <a:off x="140862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6" name="Rectangle 1256"/>
                        <wps:cNvSpPr/>
                        <wps:spPr>
                          <a:xfrm>
                            <a:off x="141920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7" name="Rectangle 1257"/>
                        <wps:cNvSpPr/>
                        <wps:spPr>
                          <a:xfrm>
                            <a:off x="142978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8" name="Rectangle 1258"/>
                        <wps:cNvSpPr/>
                        <wps:spPr>
                          <a:xfrm>
                            <a:off x="144037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9" name="Rectangle 1259"/>
                        <wps:cNvSpPr/>
                        <wps:spPr>
                          <a:xfrm>
                            <a:off x="1450953" y="0"/>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60" name="Rectangle 1260"/>
                        <wps:cNvSpPr/>
                        <wps:spPr>
                          <a:xfrm>
                            <a:off x="1473080"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61" name="Rectangle 1261"/>
                        <wps:cNvSpPr/>
                        <wps:spPr>
                          <a:xfrm>
                            <a:off x="1495917" y="0"/>
                            <a:ext cx="263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w:t>
                              </w:r>
                            </w:p>
                          </w:txbxContent>
                        </wps:txbx>
                        <wps:bodyPr horzOverflow="overflow" lIns="0" tIns="0" rIns="0" bIns="0" rtlCol="0">
                          <a:noAutofit/>
                        </wps:bodyPr>
                      </wps:wsp>
                      <wps:wsp>
                        <wps:cNvPr id="1262" name="Rectangle 1262"/>
                        <wps:cNvSpPr/>
                        <wps:spPr>
                          <a:xfrm>
                            <a:off x="1515712" y="0"/>
                            <a:ext cx="263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w:t>
                              </w:r>
                            </w:p>
                          </w:txbxContent>
                        </wps:txbx>
                        <wps:bodyPr horzOverflow="overflow" lIns="0" tIns="0" rIns="0" bIns="0" rtlCol="0">
                          <a:noAutofit/>
                        </wps:bodyPr>
                      </wps:wsp>
                      <wps:wsp>
                        <wps:cNvPr id="1263" name="Rectangle 1263"/>
                        <wps:cNvSpPr/>
                        <wps:spPr>
                          <a:xfrm>
                            <a:off x="1535508"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64" name="Rectangle 1264"/>
                        <wps:cNvSpPr/>
                        <wps:spPr>
                          <a:xfrm>
                            <a:off x="1558344" y="0"/>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65" name="Rectangle 1265"/>
                        <wps:cNvSpPr/>
                        <wps:spPr>
                          <a:xfrm>
                            <a:off x="158470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66" name="Rectangle 1266"/>
                        <wps:cNvSpPr/>
                        <wps:spPr>
                          <a:xfrm>
                            <a:off x="1595285" y="0"/>
                            <a:ext cx="3966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G</w:t>
                              </w:r>
                            </w:p>
                          </w:txbxContent>
                        </wps:txbx>
                        <wps:bodyPr horzOverflow="overflow" lIns="0" tIns="0" rIns="0" bIns="0" rtlCol="0">
                          <a:noAutofit/>
                        </wps:bodyPr>
                      </wps:wsp>
                      <wps:wsp>
                        <wps:cNvPr id="1267" name="Rectangle 1267"/>
                        <wps:cNvSpPr/>
                        <wps:spPr>
                          <a:xfrm>
                            <a:off x="1625116" y="0"/>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68" name="Rectangle 1268"/>
                        <wps:cNvSpPr/>
                        <wps:spPr>
                          <a:xfrm>
                            <a:off x="1651473" y="0"/>
                            <a:ext cx="3773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A</w:t>
                              </w:r>
                            </w:p>
                          </w:txbxContent>
                        </wps:txbx>
                        <wps:bodyPr horzOverflow="overflow" lIns="0" tIns="0" rIns="0" bIns="0" rtlCol="0">
                          <a:noAutofit/>
                        </wps:bodyPr>
                      </wps:wsp>
                      <wps:wsp>
                        <wps:cNvPr id="1269" name="Rectangle 1269"/>
                        <wps:cNvSpPr/>
                        <wps:spPr>
                          <a:xfrm>
                            <a:off x="1679842" y="0"/>
                            <a:ext cx="3922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D</w:t>
                              </w:r>
                            </w:p>
                          </w:txbxContent>
                        </wps:txbx>
                        <wps:bodyPr horzOverflow="overflow" lIns="0" tIns="0" rIns="0" bIns="0" rtlCol="0">
                          <a:noAutofit/>
                        </wps:bodyPr>
                      </wps:wsp>
                      <wps:wsp>
                        <wps:cNvPr id="1270" name="Rectangle 1270"/>
                        <wps:cNvSpPr/>
                        <wps:spPr>
                          <a:xfrm>
                            <a:off x="1709352"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71" name="Rectangle 1271"/>
                        <wps:cNvSpPr/>
                        <wps:spPr>
                          <a:xfrm>
                            <a:off x="1732189"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72" name="Rectangle 1272"/>
                        <wps:cNvSpPr/>
                        <wps:spPr>
                          <a:xfrm>
                            <a:off x="1742782" y="0"/>
                            <a:ext cx="3100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&gt;</w:t>
                              </w:r>
                            </w:p>
                          </w:txbxContent>
                        </wps:txbx>
                        <wps:bodyPr horzOverflow="overflow" lIns="0" tIns="0" rIns="0" bIns="0" rtlCol="0">
                          <a:noAutofit/>
                        </wps:bodyPr>
                      </wps:wsp>
                      <wps:wsp>
                        <wps:cNvPr id="1273" name="Rectangle 1273"/>
                        <wps:cNvSpPr/>
                        <wps:spPr>
                          <a:xfrm>
                            <a:off x="1766099"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74" name="Rectangle 1274"/>
                        <wps:cNvSpPr/>
                        <wps:spPr>
                          <a:xfrm>
                            <a:off x="1776702" y="0"/>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8</w:t>
                              </w:r>
                            </w:p>
                          </w:txbxContent>
                        </wps:txbx>
                        <wps:bodyPr horzOverflow="overflow" lIns="0" tIns="0" rIns="0" bIns="0" rtlCol="0">
                          <a:noAutofit/>
                        </wps:bodyPr>
                      </wps:wsp>
                      <wps:wsp>
                        <wps:cNvPr id="1275" name="Rectangle 1275"/>
                        <wps:cNvSpPr/>
                        <wps:spPr>
                          <a:xfrm>
                            <a:off x="1800430" y="0"/>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5 </w:t>
                              </w:r>
                            </w:p>
                          </w:txbxContent>
                        </wps:txbx>
                        <wps:bodyPr horzOverflow="overflow" lIns="0" tIns="0" rIns="0" bIns="0" rtlCol="0">
                          <a:noAutofit/>
                        </wps:bodyPr>
                      </wps:wsp>
                      <wps:wsp>
                        <wps:cNvPr id="1276" name="Rectangle 1276"/>
                        <wps:cNvSpPr/>
                        <wps:spPr>
                          <a:xfrm rot="-2699999">
                            <a:off x="1467554" y="355688"/>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Y </w:t>
                              </w:r>
                            </w:p>
                          </w:txbxContent>
                        </wps:txbx>
                        <wps:bodyPr horzOverflow="overflow" lIns="0" tIns="0" rIns="0" bIns="0" rtlCol="0">
                          <a:noAutofit/>
                        </wps:bodyPr>
                      </wps:wsp>
                      <wps:wsp>
                        <wps:cNvPr id="1277" name="Rectangle 1277"/>
                        <wps:cNvSpPr/>
                        <wps:spPr>
                          <a:xfrm rot="-2699999">
                            <a:off x="1485044" y="339194"/>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78" name="Rectangle 1278"/>
                        <wps:cNvSpPr/>
                        <wps:spPr>
                          <a:xfrm rot="-2699999">
                            <a:off x="1501329" y="323376"/>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79" name="Rectangle 1279"/>
                        <wps:cNvSpPr/>
                        <wps:spPr>
                          <a:xfrm rot="3600004">
                            <a:off x="1722872" y="314958"/>
                            <a:ext cx="41034"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80" name="Rectangle 1280"/>
                        <wps:cNvSpPr/>
                        <wps:spPr>
                          <a:xfrm rot="3600004">
                            <a:off x="1738027" y="342123"/>
                            <a:ext cx="42091"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281" name="Rectangle 1281"/>
                        <wps:cNvSpPr/>
                        <wps:spPr>
                          <a:xfrm>
                            <a:off x="1921149" y="562806"/>
                            <a:ext cx="3312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282" name="Rectangle 1282"/>
                        <wps:cNvSpPr/>
                        <wps:spPr>
                          <a:xfrm>
                            <a:off x="1946066" y="562806"/>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83" name="Rectangle 1283"/>
                        <wps:cNvSpPr/>
                        <wps:spPr>
                          <a:xfrm>
                            <a:off x="1972422" y="562806"/>
                            <a:ext cx="1662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284" name="Rectangle 1284"/>
                        <wps:cNvSpPr/>
                        <wps:spPr>
                          <a:xfrm>
                            <a:off x="1984903" y="562806"/>
                            <a:ext cx="329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285" name="Rectangle 1285"/>
                        <wps:cNvSpPr/>
                        <wps:spPr>
                          <a:xfrm>
                            <a:off x="2009682" y="562806"/>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86" name="Rectangle 1286"/>
                        <wps:cNvSpPr/>
                        <wps:spPr>
                          <a:xfrm>
                            <a:off x="2032519" y="562806"/>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87" name="Rectangle 1287"/>
                        <wps:cNvSpPr/>
                        <wps:spPr>
                          <a:xfrm>
                            <a:off x="2043082" y="562806"/>
                            <a:ext cx="3100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288" name="Rectangle 1288"/>
                        <wps:cNvSpPr/>
                        <wps:spPr>
                          <a:xfrm>
                            <a:off x="2066398" y="562806"/>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89" name="Rectangle 1289"/>
                        <wps:cNvSpPr/>
                        <wps:spPr>
                          <a:xfrm>
                            <a:off x="2077001"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7</w:t>
                              </w:r>
                            </w:p>
                          </w:txbxContent>
                        </wps:txbx>
                        <wps:bodyPr horzOverflow="overflow" lIns="0" tIns="0" rIns="0" bIns="0" rtlCol="0">
                          <a:noAutofit/>
                        </wps:bodyPr>
                      </wps:wsp>
                      <wps:wsp>
                        <wps:cNvPr id="1290" name="Rectangle 1290"/>
                        <wps:cNvSpPr/>
                        <wps:spPr>
                          <a:xfrm>
                            <a:off x="2100730"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91" name="Rectangle 1291"/>
                        <wps:cNvSpPr/>
                        <wps:spPr>
                          <a:xfrm>
                            <a:off x="2124458"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292" name="Rectangle 1292"/>
                        <wps:cNvSpPr/>
                        <wps:spPr>
                          <a:xfrm rot="-2699999">
                            <a:off x="1648134" y="749532"/>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293" name="Rectangle 1293"/>
                        <wps:cNvSpPr/>
                        <wps:spPr>
                          <a:xfrm rot="-2699999">
                            <a:off x="1665624" y="733039"/>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94" name="Rectangle 1294"/>
                        <wps:cNvSpPr/>
                        <wps:spPr>
                          <a:xfrm rot="-2699999">
                            <a:off x="1681908" y="717221"/>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95" name="Rectangle 1295"/>
                        <wps:cNvSpPr/>
                        <wps:spPr>
                          <a:xfrm rot="3600004">
                            <a:off x="1856806" y="721018"/>
                            <a:ext cx="41034"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96" name="Rectangle 1296"/>
                        <wps:cNvSpPr/>
                        <wps:spPr>
                          <a:xfrm rot="3600004">
                            <a:off x="1871961" y="748182"/>
                            <a:ext cx="42092"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309" name="Rectangle 1309"/>
                        <wps:cNvSpPr/>
                        <wps:spPr>
                          <a:xfrm>
                            <a:off x="1948727"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7</w:t>
                              </w:r>
                            </w:p>
                          </w:txbxContent>
                        </wps:txbx>
                        <wps:bodyPr horzOverflow="overflow" lIns="0" tIns="0" rIns="0" bIns="0" rtlCol="0">
                          <a:noAutofit/>
                        </wps:bodyPr>
                      </wps:wsp>
                      <wps:wsp>
                        <wps:cNvPr id="1310" name="Rectangle 1310"/>
                        <wps:cNvSpPr/>
                        <wps:spPr>
                          <a:xfrm>
                            <a:off x="1972456"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11" name="Rectangle 1311"/>
                        <wps:cNvSpPr/>
                        <wps:spPr>
                          <a:xfrm>
                            <a:off x="1523133"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2</w:t>
                              </w:r>
                            </w:p>
                          </w:txbxContent>
                        </wps:txbx>
                        <wps:bodyPr horzOverflow="overflow" lIns="0" tIns="0" rIns="0" bIns="0" rtlCol="0">
                          <a:noAutofit/>
                        </wps:bodyPr>
                      </wps:wsp>
                      <wps:wsp>
                        <wps:cNvPr id="1312" name="Rectangle 1312"/>
                        <wps:cNvSpPr/>
                        <wps:spPr>
                          <a:xfrm>
                            <a:off x="1546861"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313" name="Rectangle 1313"/>
                        <wps:cNvSpPr/>
                        <wps:spPr>
                          <a:xfrm>
                            <a:off x="1097071" y="567827"/>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14" name="Rectangle 1314"/>
                        <wps:cNvSpPr/>
                        <wps:spPr>
                          <a:xfrm>
                            <a:off x="1119199" y="567827"/>
                            <a:ext cx="3082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15" name="Rectangle 1315"/>
                        <wps:cNvSpPr/>
                        <wps:spPr>
                          <a:xfrm>
                            <a:off x="1142378" y="567827"/>
                            <a:ext cx="4209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16" name="Rectangle 1316"/>
                        <wps:cNvSpPr/>
                        <wps:spPr>
                          <a:xfrm>
                            <a:off x="1174038" y="567827"/>
                            <a:ext cx="329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317" name="Rectangle 1317"/>
                        <wps:cNvSpPr/>
                        <wps:spPr>
                          <a:xfrm>
                            <a:off x="1198817" y="567827"/>
                            <a:ext cx="3405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K</w:t>
                              </w:r>
                            </w:p>
                          </w:txbxContent>
                        </wps:txbx>
                        <wps:bodyPr horzOverflow="overflow" lIns="0" tIns="0" rIns="0" bIns="0" rtlCol="0">
                          <a:noAutofit/>
                        </wps:bodyPr>
                      </wps:wsp>
                      <wps:wsp>
                        <wps:cNvPr id="1318" name="Rectangle 1318"/>
                        <wps:cNvSpPr/>
                        <wps:spPr>
                          <a:xfrm>
                            <a:off x="1224419" y="567827"/>
                            <a:ext cx="4209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19" name="Rectangle 1319"/>
                        <wps:cNvSpPr/>
                        <wps:spPr>
                          <a:xfrm>
                            <a:off x="1256078" y="567827"/>
                            <a:ext cx="4065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U</w:t>
                              </w:r>
                            </w:p>
                          </w:txbxContent>
                        </wps:txbx>
                        <wps:bodyPr horzOverflow="overflow" lIns="0" tIns="0" rIns="0" bIns="0" rtlCol="0">
                          <a:noAutofit/>
                        </wps:bodyPr>
                      </wps:wsp>
                      <wps:wsp>
                        <wps:cNvPr id="1320" name="Rectangle 1320"/>
                        <wps:cNvSpPr/>
                        <wps:spPr>
                          <a:xfrm>
                            <a:off x="1286642" y="567827"/>
                            <a:ext cx="3082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21" name="Rectangle 1321"/>
                        <wps:cNvSpPr/>
                        <wps:spPr>
                          <a:xfrm rot="-2999983">
                            <a:off x="1257176" y="759351"/>
                            <a:ext cx="3237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322" name="Rectangle 1322"/>
                        <wps:cNvSpPr/>
                        <wps:spPr>
                          <a:xfrm rot="-2999983">
                            <a:off x="1273165" y="741482"/>
                            <a:ext cx="3038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323" name="Rectangle 1323"/>
                        <wps:cNvSpPr/>
                        <wps:spPr>
                          <a:xfrm rot="-2999983">
                            <a:off x="1288011" y="724347"/>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24" name="Shape 1324"/>
                        <wps:cNvSpPr/>
                        <wps:spPr>
                          <a:xfrm>
                            <a:off x="1413798" y="659373"/>
                            <a:ext cx="78309" cy="121848"/>
                          </a:xfrm>
                          <a:custGeom>
                            <a:avLst/>
                            <a:gdLst/>
                            <a:ahLst/>
                            <a:cxnLst/>
                            <a:rect l="0" t="0" r="0" b="0"/>
                            <a:pathLst>
                              <a:path w="78309" h="121848">
                                <a:moveTo>
                                  <a:pt x="0" y="0"/>
                                </a:moveTo>
                                <a:lnTo>
                                  <a:pt x="78309" y="12184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25" name="Shape 1325"/>
                        <wps:cNvSpPr/>
                        <wps:spPr>
                          <a:xfrm>
                            <a:off x="1475552" y="767006"/>
                            <a:ext cx="28813" cy="33281"/>
                          </a:xfrm>
                          <a:custGeom>
                            <a:avLst/>
                            <a:gdLst/>
                            <a:ahLst/>
                            <a:cxnLst/>
                            <a:rect l="0" t="0" r="0" b="0"/>
                            <a:pathLst>
                              <a:path w="28813" h="33281">
                                <a:moveTo>
                                  <a:pt x="25238" y="0"/>
                                </a:moveTo>
                                <a:lnTo>
                                  <a:pt x="28813" y="33281"/>
                                </a:lnTo>
                                <a:lnTo>
                                  <a:pt x="0" y="16172"/>
                                </a:lnTo>
                                <a:cubicBezTo>
                                  <a:pt x="10512" y="15066"/>
                                  <a:pt x="19833" y="9065"/>
                                  <a:pt x="25238" y="0"/>
                                </a:cubicBezTo>
                                <a:close/>
                              </a:path>
                            </a:pathLst>
                          </a:custGeom>
                          <a:ln w="0" cap="rnd">
                            <a:round/>
                          </a:ln>
                        </wps:spPr>
                        <wps:style>
                          <a:lnRef idx="0">
                            <a:srgbClr val="000000"/>
                          </a:lnRef>
                          <a:fillRef idx="1">
                            <a:srgbClr val="7B7859"/>
                          </a:fillRef>
                          <a:effectRef idx="0">
                            <a:scrgbClr r="0" g="0" b="0"/>
                          </a:effectRef>
                          <a:fontRef idx="none"/>
                        </wps:style>
                        <wps:bodyPr/>
                      </wps:wsp>
                      <wps:wsp>
                        <wps:cNvPr id="1326" name="Rectangle 1326"/>
                        <wps:cNvSpPr/>
                        <wps:spPr>
                          <a:xfrm rot="3239976">
                            <a:off x="1439331" y="663499"/>
                            <a:ext cx="4103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327" name="Rectangle 1327"/>
                        <wps:cNvSpPr/>
                        <wps:spPr>
                          <a:xfrm rot="3239976">
                            <a:off x="1457240" y="688876"/>
                            <a:ext cx="4209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28" name="Rectangle 1328"/>
                        <wps:cNvSpPr/>
                        <wps:spPr>
                          <a:xfrm>
                            <a:off x="1277523"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1</w:t>
                              </w:r>
                            </w:p>
                          </w:txbxContent>
                        </wps:txbx>
                        <wps:bodyPr horzOverflow="overflow" lIns="0" tIns="0" rIns="0" bIns="0" rtlCol="0">
                          <a:noAutofit/>
                        </wps:bodyPr>
                      </wps:wsp>
                      <wps:wsp>
                        <wps:cNvPr id="1329" name="Rectangle 1329"/>
                        <wps:cNvSpPr/>
                        <wps:spPr>
                          <a:xfrm>
                            <a:off x="1301251"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330" name="Rectangle 1330"/>
                        <wps:cNvSpPr/>
                        <wps:spPr>
                          <a:xfrm>
                            <a:off x="1324979"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31" name="Rectangle 1331"/>
                        <wps:cNvSpPr/>
                        <wps:spPr>
                          <a:xfrm>
                            <a:off x="13237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2" name="Rectangle 1332"/>
                        <wps:cNvSpPr/>
                        <wps:spPr>
                          <a:xfrm>
                            <a:off x="133436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3" name="Rectangle 1333"/>
                        <wps:cNvSpPr/>
                        <wps:spPr>
                          <a:xfrm>
                            <a:off x="134495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4" name="Rectangle 1334"/>
                        <wps:cNvSpPr/>
                        <wps:spPr>
                          <a:xfrm>
                            <a:off x="135553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5" name="Rectangle 1335"/>
                        <wps:cNvSpPr/>
                        <wps:spPr>
                          <a:xfrm>
                            <a:off x="136611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6" name="Rectangle 1336"/>
                        <wps:cNvSpPr/>
                        <wps:spPr>
                          <a:xfrm>
                            <a:off x="137670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7" name="Rectangle 1337"/>
                        <wps:cNvSpPr/>
                        <wps:spPr>
                          <a:xfrm>
                            <a:off x="13872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8" name="Rectangle 1338"/>
                        <wps:cNvSpPr/>
                        <wps:spPr>
                          <a:xfrm>
                            <a:off x="139786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9" name="Rectangle 1339"/>
                        <wps:cNvSpPr/>
                        <wps:spPr>
                          <a:xfrm>
                            <a:off x="140845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0" name="Rectangle 1340"/>
                        <wps:cNvSpPr/>
                        <wps:spPr>
                          <a:xfrm>
                            <a:off x="141903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1" name="Rectangle 1341"/>
                        <wps:cNvSpPr/>
                        <wps:spPr>
                          <a:xfrm>
                            <a:off x="142961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2" name="Rectangle 1342"/>
                        <wps:cNvSpPr/>
                        <wps:spPr>
                          <a:xfrm>
                            <a:off x="144020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3" name="Rectangle 1343"/>
                        <wps:cNvSpPr/>
                        <wps:spPr>
                          <a:xfrm>
                            <a:off x="14507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4" name="Rectangle 1344"/>
                        <wps:cNvSpPr/>
                        <wps:spPr>
                          <a:xfrm>
                            <a:off x="1461369"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5" name="Rectangle 1345"/>
                        <wps:cNvSpPr/>
                        <wps:spPr>
                          <a:xfrm>
                            <a:off x="1471977" y="813438"/>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6</w:t>
                              </w:r>
                            </w:p>
                          </w:txbxContent>
                        </wps:txbx>
                        <wps:bodyPr horzOverflow="overflow" lIns="0" tIns="0" rIns="0" bIns="0" rtlCol="0">
                          <a:noAutofit/>
                        </wps:bodyPr>
                      </wps:wsp>
                      <wps:wsp>
                        <wps:cNvPr id="1346" name="Rectangle 1346"/>
                        <wps:cNvSpPr/>
                        <wps:spPr>
                          <a:xfrm>
                            <a:off x="1495705" y="813438"/>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47" name="Rectangle 1347"/>
                        <wps:cNvSpPr/>
                        <wps:spPr>
                          <a:xfrm>
                            <a:off x="1261521" y="986655"/>
                            <a:ext cx="28580"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F</w:t>
                              </w:r>
                            </w:p>
                          </w:txbxContent>
                        </wps:txbx>
                        <wps:bodyPr horzOverflow="overflow" lIns="0" tIns="0" rIns="0" bIns="0" rtlCol="0">
                          <a:noAutofit/>
                        </wps:bodyPr>
                      </wps:wsp>
                      <wps:wsp>
                        <wps:cNvPr id="1348" name="Rectangle 1348"/>
                        <wps:cNvSpPr/>
                        <wps:spPr>
                          <a:xfrm>
                            <a:off x="1283008" y="986655"/>
                            <a:ext cx="37733"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A</w:t>
                              </w:r>
                            </w:p>
                          </w:txbxContent>
                        </wps:txbx>
                        <wps:bodyPr horzOverflow="overflow" lIns="0" tIns="0" rIns="0" bIns="0" rtlCol="0">
                          <a:noAutofit/>
                        </wps:bodyPr>
                      </wps:wsp>
                      <wps:wsp>
                        <wps:cNvPr id="1349" name="Rectangle 1349"/>
                        <wps:cNvSpPr/>
                        <wps:spPr>
                          <a:xfrm>
                            <a:off x="1311377" y="986655"/>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50" name="Rectangle 1350"/>
                        <wps:cNvSpPr/>
                        <wps:spPr>
                          <a:xfrm>
                            <a:off x="1333504" y="986655"/>
                            <a:ext cx="3082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51" name="Rectangle 1351"/>
                        <wps:cNvSpPr/>
                        <wps:spPr>
                          <a:xfrm>
                            <a:off x="1356683" y="986655"/>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52" name="Rectangle 1352"/>
                        <wps:cNvSpPr/>
                        <wps:spPr>
                          <a:xfrm>
                            <a:off x="1378811" y="986655"/>
                            <a:ext cx="3928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H</w:t>
                              </w:r>
                            </w:p>
                          </w:txbxContent>
                        </wps:txbx>
                        <wps:bodyPr horzOverflow="overflow" lIns="0" tIns="0" rIns="0" bIns="0" rtlCol="0">
                          <a:noAutofit/>
                        </wps:bodyPr>
                      </wps:wsp>
                      <wps:wsp>
                        <wps:cNvPr id="1353" name="Rectangle 1353"/>
                        <wps:cNvSpPr/>
                        <wps:spPr>
                          <a:xfrm>
                            <a:off x="1408345" y="986655"/>
                            <a:ext cx="166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354" name="Rectangle 1354"/>
                        <wps:cNvSpPr/>
                        <wps:spPr>
                          <a:xfrm>
                            <a:off x="1420826" y="986655"/>
                            <a:ext cx="331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355" name="Shape 1355"/>
                        <wps:cNvSpPr/>
                        <wps:spPr>
                          <a:xfrm>
                            <a:off x="1040850" y="1082158"/>
                            <a:ext cx="146447" cy="173898"/>
                          </a:xfrm>
                          <a:custGeom>
                            <a:avLst/>
                            <a:gdLst/>
                            <a:ahLst/>
                            <a:cxnLst/>
                            <a:rect l="0" t="0" r="0" b="0"/>
                            <a:pathLst>
                              <a:path w="146447" h="173898">
                                <a:moveTo>
                                  <a:pt x="146447" y="0"/>
                                </a:moveTo>
                                <a:lnTo>
                                  <a:pt x="0" y="17389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56" name="Shape 1356"/>
                        <wps:cNvSpPr/>
                        <wps:spPr>
                          <a:xfrm>
                            <a:off x="1026209" y="1240837"/>
                            <a:ext cx="30771" cy="32566"/>
                          </a:xfrm>
                          <a:custGeom>
                            <a:avLst/>
                            <a:gdLst/>
                            <a:ahLst/>
                            <a:cxnLst/>
                            <a:rect l="0" t="0" r="0" b="0"/>
                            <a:pathLst>
                              <a:path w="30771" h="32566">
                                <a:moveTo>
                                  <a:pt x="7874" y="0"/>
                                </a:moveTo>
                                <a:cubicBezTo>
                                  <a:pt x="12044" y="9678"/>
                                  <a:pt x="20513" y="16832"/>
                                  <a:pt x="30771" y="19296"/>
                                </a:cubicBezTo>
                                <a:lnTo>
                                  <a:pt x="0" y="32566"/>
                                </a:lnTo>
                                <a:lnTo>
                                  <a:pt x="7874" y="0"/>
                                </a:lnTo>
                                <a:close/>
                              </a:path>
                            </a:pathLst>
                          </a:custGeom>
                          <a:ln w="0" cap="rnd">
                            <a:round/>
                          </a:ln>
                        </wps:spPr>
                        <wps:style>
                          <a:lnRef idx="0">
                            <a:srgbClr val="000000"/>
                          </a:lnRef>
                          <a:fillRef idx="1">
                            <a:srgbClr val="7B7859"/>
                          </a:fillRef>
                          <a:effectRef idx="0">
                            <a:scrgbClr r="0" g="0" b="0"/>
                          </a:effectRef>
                          <a:fontRef idx="none"/>
                        </wps:style>
                        <wps:bodyPr/>
                      </wps:wsp>
                      <wps:wsp>
                        <wps:cNvPr id="1357" name="Shape 1357"/>
                        <wps:cNvSpPr/>
                        <wps:spPr>
                          <a:xfrm>
                            <a:off x="1187297" y="1082158"/>
                            <a:ext cx="99376" cy="171617"/>
                          </a:xfrm>
                          <a:custGeom>
                            <a:avLst/>
                            <a:gdLst/>
                            <a:ahLst/>
                            <a:cxnLst/>
                            <a:rect l="0" t="0" r="0" b="0"/>
                            <a:pathLst>
                              <a:path w="99376" h="171617">
                                <a:moveTo>
                                  <a:pt x="0" y="0"/>
                                </a:moveTo>
                                <a:lnTo>
                                  <a:pt x="99376" y="171617"/>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58" name="Shape 1358"/>
                        <wps:cNvSpPr/>
                        <wps:spPr>
                          <a:xfrm>
                            <a:off x="1270033" y="1239968"/>
                            <a:ext cx="28004" cy="33435"/>
                          </a:xfrm>
                          <a:custGeom>
                            <a:avLst/>
                            <a:gdLst/>
                            <a:ahLst/>
                            <a:cxnLst/>
                            <a:rect l="0" t="0" r="0" b="0"/>
                            <a:pathLst>
                              <a:path w="28004" h="33435">
                                <a:moveTo>
                                  <a:pt x="25919" y="0"/>
                                </a:moveTo>
                                <a:lnTo>
                                  <a:pt x="28004" y="33435"/>
                                </a:lnTo>
                                <a:lnTo>
                                  <a:pt x="0" y="15011"/>
                                </a:lnTo>
                                <a:cubicBezTo>
                                  <a:pt x="10512" y="14368"/>
                                  <a:pt x="20131" y="8805"/>
                                  <a:pt x="25919" y="0"/>
                                </a:cubicBezTo>
                                <a:close/>
                              </a:path>
                            </a:pathLst>
                          </a:custGeom>
                          <a:ln w="0" cap="rnd">
                            <a:round/>
                          </a:ln>
                        </wps:spPr>
                        <wps:style>
                          <a:lnRef idx="0">
                            <a:srgbClr val="000000"/>
                          </a:lnRef>
                          <a:fillRef idx="1">
                            <a:srgbClr val="7B7859"/>
                          </a:fillRef>
                          <a:effectRef idx="0">
                            <a:scrgbClr r="0" g="0" b="0"/>
                          </a:effectRef>
                          <a:fontRef idx="none"/>
                        </wps:style>
                        <wps:bodyPr/>
                      </wps:wsp>
                      <wps:wsp>
                        <wps:cNvPr id="1359" name="Rectangle 1359"/>
                        <wps:cNvSpPr/>
                        <wps:spPr>
                          <a:xfrm rot="-2999983">
                            <a:off x="1064765" y="1159154"/>
                            <a:ext cx="3237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360" name="Rectangle 1360"/>
                        <wps:cNvSpPr/>
                        <wps:spPr>
                          <a:xfrm rot="-2999983">
                            <a:off x="1080754" y="1141285"/>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361" name="Rectangle 1361"/>
                        <wps:cNvSpPr/>
                        <wps:spPr>
                          <a:xfrm rot="-2999983">
                            <a:off x="1095600" y="1124150"/>
                            <a:ext cx="2945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62" name="Rectangle 1362"/>
                        <wps:cNvSpPr/>
                        <wps:spPr>
                          <a:xfrm rot="3600004">
                            <a:off x="1230544" y="1130354"/>
                            <a:ext cx="41034"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363" name="Rectangle 1363"/>
                        <wps:cNvSpPr/>
                        <wps:spPr>
                          <a:xfrm rot="3600004">
                            <a:off x="1245700" y="1157520"/>
                            <a:ext cx="4209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364" name="Rectangle 1364"/>
                        <wps:cNvSpPr/>
                        <wps:spPr>
                          <a:xfrm>
                            <a:off x="950071"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5" name="Rectangle 1365"/>
                        <wps:cNvSpPr/>
                        <wps:spPr>
                          <a:xfrm>
                            <a:off x="960654"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6" name="Rectangle 1366"/>
                        <wps:cNvSpPr/>
                        <wps:spPr>
                          <a:xfrm>
                            <a:off x="971238"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7" name="Rectangle 1367"/>
                        <wps:cNvSpPr/>
                        <wps:spPr>
                          <a:xfrm>
                            <a:off x="981821"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8" name="Rectangle 1368"/>
                        <wps:cNvSpPr/>
                        <wps:spPr>
                          <a:xfrm>
                            <a:off x="992417" y="1280685"/>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8</w:t>
                              </w:r>
                            </w:p>
                          </w:txbxContent>
                        </wps:txbx>
                        <wps:bodyPr horzOverflow="overflow" lIns="0" tIns="0" rIns="0" bIns="0" rtlCol="0">
                          <a:noAutofit/>
                        </wps:bodyPr>
                      </wps:wsp>
                      <wps:wsp>
                        <wps:cNvPr id="1369" name="Rectangle 1369"/>
                        <wps:cNvSpPr/>
                        <wps:spPr>
                          <a:xfrm>
                            <a:off x="1016146" y="1280685"/>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370" name="Shape 1370"/>
                        <wps:cNvSpPr/>
                        <wps:spPr>
                          <a:xfrm>
                            <a:off x="865080" y="574041"/>
                            <a:ext cx="19194" cy="19194"/>
                          </a:xfrm>
                          <a:custGeom>
                            <a:avLst/>
                            <a:gdLst/>
                            <a:ahLst/>
                            <a:cxnLst/>
                            <a:rect l="0" t="0" r="0" b="0"/>
                            <a:pathLst>
                              <a:path w="19194" h="19194">
                                <a:moveTo>
                                  <a:pt x="9618" y="0"/>
                                </a:moveTo>
                                <a:cubicBezTo>
                                  <a:pt x="14938" y="43"/>
                                  <a:pt x="19194" y="4341"/>
                                  <a:pt x="19152" y="9618"/>
                                </a:cubicBezTo>
                                <a:cubicBezTo>
                                  <a:pt x="19152" y="14938"/>
                                  <a:pt x="14810" y="19194"/>
                                  <a:pt x="9533" y="19152"/>
                                </a:cubicBezTo>
                                <a:cubicBezTo>
                                  <a:pt x="4256" y="19152"/>
                                  <a:pt x="0" y="14853"/>
                                  <a:pt x="0" y="9533"/>
                                </a:cubicBezTo>
                                <a:cubicBezTo>
                                  <a:pt x="43" y="4256"/>
                                  <a:pt x="4341" y="0"/>
                                  <a:pt x="9618"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1" name="Shape 1371"/>
                        <wps:cNvSpPr/>
                        <wps:spPr>
                          <a:xfrm>
                            <a:off x="827755" y="573871"/>
                            <a:ext cx="19194" cy="19194"/>
                          </a:xfrm>
                          <a:custGeom>
                            <a:avLst/>
                            <a:gdLst/>
                            <a:ahLst/>
                            <a:cxnLst/>
                            <a:rect l="0" t="0" r="0" b="0"/>
                            <a:pathLst>
                              <a:path w="19194" h="19194">
                                <a:moveTo>
                                  <a:pt x="9661" y="42"/>
                                </a:moveTo>
                                <a:cubicBezTo>
                                  <a:pt x="14939" y="42"/>
                                  <a:pt x="19194" y="4341"/>
                                  <a:pt x="19194" y="9661"/>
                                </a:cubicBezTo>
                                <a:cubicBezTo>
                                  <a:pt x="19152" y="14938"/>
                                  <a:pt x="14853" y="19194"/>
                                  <a:pt x="9576" y="19152"/>
                                </a:cubicBezTo>
                                <a:cubicBezTo>
                                  <a:pt x="4299" y="19152"/>
                                  <a:pt x="0" y="14853"/>
                                  <a:pt x="43" y="9533"/>
                                </a:cubicBezTo>
                                <a:cubicBezTo>
                                  <a:pt x="43" y="4256"/>
                                  <a:pt x="4383" y="0"/>
                                  <a:pt x="9661" y="42"/>
                                </a:cubicBezTo>
                                <a:close/>
                              </a:path>
                            </a:pathLst>
                          </a:custGeom>
                          <a:ln w="0" cap="rnd">
                            <a:round/>
                          </a:ln>
                        </wps:spPr>
                        <wps:style>
                          <a:lnRef idx="0">
                            <a:srgbClr val="000000"/>
                          </a:lnRef>
                          <a:fillRef idx="1">
                            <a:srgbClr val="000000"/>
                          </a:fillRef>
                          <a:effectRef idx="0">
                            <a:scrgbClr r="0" g="0" b="0"/>
                          </a:effectRef>
                          <a:fontRef idx="none"/>
                        </wps:style>
                        <wps:bodyPr/>
                      </wps:wsp>
                      <wps:wsp>
                        <wps:cNvPr id="1372" name="Shape 1372"/>
                        <wps:cNvSpPr/>
                        <wps:spPr>
                          <a:xfrm>
                            <a:off x="936367"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3" name="Shape 1373"/>
                        <wps:cNvSpPr/>
                        <wps:spPr>
                          <a:xfrm>
                            <a:off x="900191"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4" name="Shape 1374"/>
                        <wps:cNvSpPr/>
                        <wps:spPr>
                          <a:xfrm>
                            <a:off x="999099"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5" name="Shape 1375"/>
                        <wps:cNvSpPr/>
                        <wps:spPr>
                          <a:xfrm>
                            <a:off x="970159"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34581C5" id="Group 28019" o:spid="_x0000_s1515" style="position:absolute;margin-left:268.5pt;margin-top:162.75pt;width:9.05pt;height:7.5pt;z-index:251666432;mso-position-vertical-relative:page;mso-width-relative:margin;mso-height-relative:margin" coordsize="21481,1331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">
                <v:shape id="Shape 1114" o:spid="_x0000_s1516" style="position:absolute;left:4626;top:904;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" path="m75500,v41709,,75501,33792,75501,75500c151001,117208,117209,151001,75500,151001,33792,151001,,117208,,75500,,33792,33792,,75500,xe" fillcolor="#7b7859" stroked="f" strokeweight="0">
                  <v:fill opacity="32639f"/>
                  <v:stroke miterlimit="83231f" joinstyle="miter"/>
                  <v:path arrowok="t" textboxrect="0,0,151001,151001"/>
                </v:shape>
                <v:shape id="Shape 1117" o:spid="_x0000_s1517" style="position:absolute;left:4626;top:904;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" path="m,75500c,33792,33792,,75500,v41709,,75501,33792,75501,75500c151001,75500,151001,75500,151001,75500v,41708,-33792,75501,-75501,75501c33792,151001,,117208,,75500e" filled="f" strokecolor="#7b7859" strokeweight=".02956mm">
                  <v:stroke endcap="round"/>
                  <v:path arrowok="t" textboxrect="0,0,151001,151001"/>
                </v:shape>
                <v:shape id="Picture 28827" o:spid="_x0000_s1518" type="#_x0000_t75" style="position:absolute;left:4532;top:804;width:1556;height:15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">
                  <v:imagedata r:id="rId85" o:title=""/>
                </v:shape>
                <v:shape id="Shape 1120" o:spid="_x0000_s1519" style="position:absolute;left:4565;top:843;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" path="m,75500c,33792,33792,,75500,v41708,,75501,33792,75501,75500c151001,75500,151001,75500,151001,75500v,41709,-33793,75501,-75501,75501c33792,151001,,117209,,75500xe" filled="f" strokecolor="#7b7859" strokeweight=".02956mm">
                  <v:stroke endcap="round"/>
                  <v:path arrowok="t" textboxrect="0,0,151001,151001"/>
                </v:shape>
                <v:shape id="Shape 1121" o:spid="_x0000_s1520" style="position:absolute;left:3200;top:2353;width:2120;height:2544;visibility:visible;mso-wrap-style:square;v-text-anchor:top" coordsize="211946,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" path="m211946,l,254378e" filled="f" strokecolor="#7b7859" strokeweight=".1182mm">
                  <v:stroke endcap="round"/>
                  <v:path arrowok="t" textboxrect="0,0,211946,254378"/>
                </v:shape>
                <v:shape id="Shape 1122" o:spid="_x0000_s1521" style="position:absolute;left:3055;top:4745;width:307;height:326;visibility:visible;mso-wrap-style:square;v-text-anchor:top" coordsize="30728,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" path="m7703,v4214,9661,12726,16769,23025,19195l,32601,7703,xe" fillcolor="#7b7859" stroked="f" strokeweight="0">
                  <v:stroke endcap="round"/>
                  <v:path arrowok="t" textboxrect="0,0,30728,32601"/>
                </v:shape>
                <v:shape id="Shape 1123" o:spid="_x0000_s1522" style="position:absolute;left:5320;top:2353;width:1638;height:2528;visibility:visible;mso-wrap-style:square;v-text-anchor:top" coordsize="163811,25276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" path="m,l163811,252761e" filled="f" strokecolor="#7b7859" strokeweight=".1182mm">
                  <v:stroke endcap="round"/>
                  <v:path arrowok="t" textboxrect="0,0,163811,252761"/>
                </v:shape>
                <v:shape id="Shape 1125" o:spid="_x0000_s1523" style="position:absolute;left:2361;top:5132;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" path="m75457,v41709,,75501,33792,75501,75500c150958,117209,117166,151001,75457,151001,33792,151001,,117209,,75500,,33792,33792,,75457,xe" fillcolor="#7b7859" stroked="f" strokeweight="0">
                  <v:fill opacity="32639f"/>
                  <v:stroke endcap="round"/>
                  <v:path arrowok="t" textboxrect="0,0,150958,151001"/>
                </v:shape>
                <v:shape id="Shape 1128" o:spid="_x0000_s1524" style="position:absolute;left:2361;top:5132;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" path="m,75500c,33792,33792,,75457,v41709,,75501,33792,75501,75500c150958,75500,150958,75500,150958,75500v,41709,-33792,75501,-75501,75501c33792,151001,,117209,,75500e" filled="f" strokecolor="#7b7859" strokeweight=".02956mm">
                  <v:stroke endcap="round"/>
                  <v:path arrowok="t" textboxrect="0,0,150958,151001"/>
                </v:shape>
                <v:shape id="Picture 28828" o:spid="_x0000_s1525" type="#_x0000_t75" style="position:absolute;left:2246;top:5027;width:1588;height:15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">
                  <v:imagedata r:id="rId86" o:title=""/>
                </v:shape>
                <v:shape id="Shape 1131" o:spid="_x0000_s1526" style="position:absolute;left:2300;top:5071;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" path="m,75500c,33792,33792,,75458,v41708,,75500,33792,75500,75500c150958,75500,150958,75500,150958,75500v,41709,-33792,75501,-75500,75501c33792,151001,,117209,,75500xe" filled="f" strokecolor="#7b7859" strokeweight=".02956mm">
                  <v:stroke endcap="round"/>
                  <v:path arrowok="t" textboxrect="0,0,150958,151001"/>
                </v:shape>
                <v:shape id="Shape 1132" o:spid="_x0000_s1527" style="position:absolute;left:935;top:6581;width:2120;height:2543;visibility:visible;mso-wrap-style:square;v-text-anchor:top" coordsize="211950,2543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" path="m211950,l,254335e" filled="f" strokecolor="#7b7859" strokeweight=".1182mm">
                  <v:stroke endcap="round"/>
                  <v:path arrowok="t" textboxrect="0,0,211950,254335"/>
                </v:shape>
                <v:shape id="Shape 1133" o:spid="_x0000_s1528" style="position:absolute;left:790;top:8973;width:307;height:326;visibility:visible;mso-wrap-style:square;v-text-anchor:top" coordsize="30690,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" path="m7669,v4226,9661,12755,16769,23021,19152l,32601,7669,xe" fillcolor="#7b7859" stroked="f" strokeweight="0">
                  <v:stroke endcap="round"/>
                  <v:path arrowok="t" textboxrect="0,0,30690,32601"/>
                </v:shape>
                <v:shape id="Shape 1134" o:spid="_x0000_s1529" style="position:absolute;left:3055;top:6581;width:1638;height:2527;visibility:visible;mso-wrap-style:square;v-text-anchor:top" coordsize="163854,2527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" path="m,l163854,252760e" filled="f" strokecolor="#7b7859" strokeweight=".1182mm">
                  <v:stroke endcap="round"/>
                  <v:path arrowok="t" textboxrect="0,0,163854,252760"/>
                </v:shape>
                <v:shape id="Shape 1135" o:spid="_x0000_s1530" style="position:absolute;left:4528;top:8966;width:289;height:333;visibility:visible;mso-wrap-style:square;v-text-anchor:top" coordsize="28898,33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" path="m25153,r3745,33281l,16300c10470,15109,19790,9065,25153,xe" fillcolor="#7b7859" stroked="f" strokeweight="0">
                  <v:stroke endcap="round"/>
                  <v:path arrowok="t" textboxrect="0,0,28898,33281"/>
                </v:shape>
                <v:shape id="Shape 1136" o:spid="_x0000_s1531" style="position:absolute;left:15708;top:917;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" path="m75500,v41709,,75501,33792,75501,75500c151001,117209,117209,151001,75500,151001,33835,151001,,117209,,75500,,33792,33835,,75500,xe" fillcolor="#7b7859" stroked="f" strokeweight="0">
                  <v:fill opacity="32639f"/>
                  <v:stroke endcap="round"/>
                  <v:path arrowok="t" textboxrect="0,0,151001,151001"/>
                </v:shape>
                <v:shape id="Shape 1139" o:spid="_x0000_s1532" style="position:absolute;left:15708;top:917;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" path="m,75500c,33792,33835,,75500,v41709,,75501,33792,75501,75500c151001,75500,151001,75500,151001,75500v,41709,-33792,75501,-75501,75501c33835,151001,,117209,,75500e" filled="f" strokecolor="#7b7859" strokeweight=".02956mm">
                  <v:stroke endcap="round"/>
                  <v:path arrowok="t" textboxrect="0,0,151001,151001"/>
                </v:shape>
                <v:shape id="Picture 28832" o:spid="_x0000_s1533" type="#_x0000_t75" style="position:absolute;left:15613;top:804;width:1556;height:15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">
                  <v:imagedata r:id="rId87" o:title=""/>
                </v:shape>
                <v:shape id="Shape 1142" o:spid="_x0000_s1534" style="position:absolute;left:15647;top:855;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" path="m,75500c,33792,33834,,75500,v41708,,75501,33792,75501,75500c151001,75500,151001,75500,151001,75500v,41709,-33793,75501,-75501,75501c33834,151001,,117209,,75500xe" filled="f" strokecolor="#7b7859" strokeweight=".02956mm">
                  <v:stroke endcap="round"/>
                  <v:path arrowok="t" textboxrect="0,0,151001,151001"/>
                </v:shape>
                <v:shape id="Shape 1143" o:spid="_x0000_s1535" style="position:absolute;left:14283;top:2365;width:2119;height:2544;visibility:visible;mso-wrap-style:square;v-text-anchor:top" coordsize="211946,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" path="m211946,l,254378e" filled="f" strokecolor="#7b7859" strokeweight=".1182mm">
                  <v:stroke endcap="round"/>
                  <v:path arrowok="t" textboxrect="0,0,211946,254378"/>
                </v:shape>
                <v:shape id="Shape 1144" o:spid="_x0000_s1536" style="position:absolute;left:14137;top:4757;width:307;height:326;visibility:visible;mso-wrap-style:square;v-text-anchor:top" coordsize="30685,32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" path="m7660,v4214,9661,12726,16768,23025,19194l,32600,7660,xe" fillcolor="#7b7859" stroked="f" strokeweight="0">
                  <v:stroke endcap="round"/>
                  <v:path arrowok="t" textboxrect="0,0,30685,32600"/>
                </v:shape>
                <v:shape id="Shape 1145" o:spid="_x0000_s1537" style="position:absolute;left:16402;top:2365;width:1400;height:2520;visibility:visible;mso-wrap-style:square;v-text-anchor:top" coordsize="139978,2519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" path="m,l139978,251952e" filled="f" strokecolor="#7b7859" strokeweight=".1182mm">
                  <v:stroke endcap="round"/>
                  <v:path arrowok="t" textboxrect="0,0,139978,251952"/>
                </v:shape>
                <v:shape id="Shape 1146" o:spid="_x0000_s1538" style="position:absolute;left:17635;top:4749;width:277;height:334;visibility:visible;mso-wrap-style:square;v-text-anchor:top" coordsize="27663,334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" path="m26217,r1446,33452l,14556c10555,14087,20258,8682,26217,xe" fillcolor="#7b7859" stroked="f" strokeweight="0">
                  <v:stroke endcap="round"/>
                  <v:path arrowok="t" textboxrect="0,0,27663,33452"/>
                </v:shape>
                <v:shape id="Shape 1147" o:spid="_x0000_s1539" style="position:absolute;left:13444;top:5145;width:1509;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" path="m75500,v41666,,75458,33792,75458,75500c150958,117209,117166,151001,75500,151001,33792,151001,,117209,,75500,,33792,33792,,75500,xe" fillcolor="#7b7859" stroked="f" strokeweight="0">
                  <v:fill opacity="32639f"/>
                  <v:stroke endcap="round"/>
                  <v:path arrowok="t" textboxrect="0,0,150958,151001"/>
                </v:shape>
                <v:shape id="Shape 1150" o:spid="_x0000_s1540" style="position:absolute;left:13444;top:5145;width:1509;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" path="m,75500c,33792,33792,,75500,v41666,,75458,33792,75458,75500c150958,75500,150958,75500,150958,75500v,41709,-33792,75501,-75458,75501c33792,151001,,117209,,75500e" filled="f" strokecolor="#7b7859" strokeweight=".02956mm">
                  <v:stroke endcap="round"/>
                  <v:path arrowok="t" textboxrect="0,0,150958,151001"/>
                </v:shape>
                <v:shape id="Picture 28830" o:spid="_x0000_s1541" type="#_x0000_t75" style="position:absolute;left:13327;top:5027;width:1588;height:15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">
                  <v:imagedata r:id="rId88" o:title=""/>
                </v:shape>
                <v:shape id="Shape 1153" o:spid="_x0000_s1542" style="position:absolute;left:13382;top:5083;width:1510;height:1510;visibility:visible;mso-wrap-style:square;v-text-anchor:top" coordsize="150958,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" path="m,75500c,33792,33792,,75458,v41708,,75500,33792,75500,75500c150958,75500,150958,75500,150958,75500v,41709,-33792,75501,-75458,75501c33792,151001,,117209,,75500xe" filled="f" strokecolor="#7b7859" strokeweight=".02956mm">
                  <v:stroke endcap="round"/>
                  <v:path arrowok="t" textboxrect="0,0,150958,151001"/>
                </v:shape>
                <v:shape id="Shape 1154" o:spid="_x0000_s1543" style="position:absolute;left:12018;top:6593;width:2119;height:2544;visibility:visible;mso-wrap-style:square;v-text-anchor:top" coordsize="211989,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" path="m211989,l,254378e" filled="f" strokecolor="#7b7859" strokeweight=".1182mm">
                  <v:stroke endcap="round"/>
                  <v:path arrowok="t" textboxrect="0,0,211989,254378"/>
                </v:shape>
                <v:shape id="Shape 1155" o:spid="_x0000_s1544" style="position:absolute;left:11872;top:8985;width:307;height:326;visibility:visible;mso-wrap-style:square;v-text-anchor:top" coordsize="30685,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" path="m7661,v4213,9661,12768,16768,23024,19152l,32601,7661,xe" fillcolor="#7b7859" stroked="f" strokeweight="0">
                  <v:stroke endcap="round"/>
                  <v:path arrowok="t" textboxrect="0,0,30685,32601"/>
                </v:shape>
                <v:shape id="Shape 1156" o:spid="_x0000_s1545" style="position:absolute;left:17218;top:5145;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" path="m75500,v41708,,75501,33792,75501,75500c151001,117209,117208,151001,75500,151001,33793,151001,,117209,,75500,,33792,33793,,75500,xe" fillcolor="#7b7859" stroked="f" strokeweight="0">
                  <v:fill opacity="32639f"/>
                  <v:stroke endcap="round"/>
                  <v:path arrowok="t" textboxrect="0,0,151001,151001"/>
                </v:shape>
                <v:shape id="Shape 1159" o:spid="_x0000_s1546" style="position:absolute;left:17218;top:5145;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" path="m,75500c,33792,33793,,75500,v41708,,75501,33792,75501,75500c151001,75500,151001,75500,151001,75500v,41709,-33793,75501,-75501,75501c33793,151001,,117209,,75500e" filled="f" strokecolor="#7b7859" strokeweight=".02956mm">
                  <v:stroke endcap="round"/>
                  <v:path arrowok="t" textboxrect="0,0,151001,151001"/>
                </v:shape>
                <v:shape id="Picture 28831" o:spid="_x0000_s1547" type="#_x0000_t75" style="position:absolute;left:17105;top:5027;width:1588;height:158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">
                  <v:imagedata r:id="rId89" o:title=""/>
                </v:shape>
                <v:shape id="Shape 1162" o:spid="_x0000_s1548" style="position:absolute;left:17157;top:5083;width:1510;height:1510;visibility:visible;mso-wrap-style:square;v-text-anchor:top" coordsize="151000,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" path="m,75500c,33792,33792,,75500,v41708,,75500,33792,75500,75500c151000,75500,151000,75500,151000,75500v,41709,-33792,75501,-75500,75501c33792,151001,,117209,,75500xe" filled="f" strokecolor="#7b7859" strokeweight=".02956mm">
                  <v:stroke endcap="round"/>
                  <v:path arrowok="t" textboxrect="0,0,151000,151001"/>
                </v:shape>
                <v:shape id="Shape 1163" o:spid="_x0000_s1549" style="position:absolute;left:17912;top:6593;width:1638;height:2528;visibility:visible;mso-wrap-style:square;v-text-anchor:top" coordsize="163811,2527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" path="m,l163811,252760e" filled="f" strokecolor="#7b7859" strokeweight=".1182mm">
                  <v:stroke endcap="round"/>
                  <v:path arrowok="t" textboxrect="0,0,163811,252760"/>
                </v:shape>
                <v:shape id="Shape 1164" o:spid="_x0000_s1550" style="position:absolute;left:19385;top:8978;width:289;height:333;visibility:visible;mso-wrap-style:square;v-text-anchor:top" coordsize="28856,33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" path="m25153,r3703,33281l,16300c10470,15109,19790,9065,25153,xe" fillcolor="#7b7859" stroked="f" strokeweight="0">
                  <v:stroke endcap="round"/>
                  <v:path arrowok="t" textboxrect="0,0,28856,33281"/>
                </v:shape>
                <v:shape id="Shape 1165" o:spid="_x0000_s1551" style="position:absolute;left:15792;top:6593;width:2120;height:2544;visibility:visible;mso-wrap-style:square;v-text-anchor:top" coordsize="211988,2543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" path="m211988,l,254378e" filled="f" strokecolor="#7b7859" strokeweight=".1182mm">
                  <v:stroke endcap="round"/>
                  <v:path arrowok="t" textboxrect="0,0,211988,254378"/>
                </v:shape>
                <v:shape id="Shape 1166" o:spid="_x0000_s1552" style="position:absolute;left:15647;top:8985;width:307;height:326;visibility:visible;mso-wrap-style:square;v-text-anchor:top" coordsize="30685,326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" path="m7703,v4213,9661,12725,16768,22982,19152l,32601,7703,xe" fillcolor="#7b7859" stroked="f" strokeweight="0">
                  <v:stroke endcap="round"/>
                  <v:path arrowok="t" textboxrect="0,0,30685,32601"/>
                </v:shape>
                <v:shape id="Shape 1167" o:spid="_x0000_s1553" style="position:absolute;left:11179;top:9372;width:1510;height:1510;visibility:visible;mso-wrap-style:square;v-text-anchor:top" coordsize="151000,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" path="m75500,v41708,,75500,33792,75500,75500c151000,117209,117208,151001,75500,151001,33792,151001,,117209,,75500,,33792,33792,,75500,xe" fillcolor="#7b7859" stroked="f" strokeweight="0">
                  <v:fill opacity="32639f"/>
                  <v:stroke endcap="round"/>
                  <v:path arrowok="t" textboxrect="0,0,151000,151001"/>
                </v:shape>
                <v:shape id="Shape 1170" o:spid="_x0000_s1554" style="position:absolute;left:11179;top:9372;width:1510;height:1510;visibility:visible;mso-wrap-style:square;v-text-anchor:top" coordsize="151000,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" path="m,75500c,33792,33792,,75500,v41708,,75500,33792,75500,75500c151000,75500,151000,75500,151000,75500v,41709,-33792,75501,-75500,75501c33792,151001,,117209,,75500e" filled="f" strokecolor="#7b7859" strokeweight=".02956mm">
                  <v:stroke endcap="round"/>
                  <v:path arrowok="t" textboxrect="0,0,151000,151001"/>
                </v:shape>
                <v:shape id="Picture 28829" o:spid="_x0000_s1555" type="#_x0000_t75" style="position:absolute;left:11073;top:9281;width:1556;height:15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">
                  <v:imagedata r:id="rId90" o:title=""/>
                </v:shape>
                <v:shape id="Shape 1173" o:spid="_x0000_s1556" style="position:absolute;left:11117;top:9311;width:1510;height:1510;visibility:visible;mso-wrap-style:square;v-text-anchor:top" coordsize="151001,1510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" path="m,75500c,33792,33792,,75500,v41709,,75501,33792,75501,75500c151001,75500,151001,75500,151001,75500v,41709,-33792,75501,-75501,75501c33792,151001,,117209,,75500xe" filled="f" strokecolor="#7b7859" strokeweight=".02956mm">
                  <v:stroke endcap="round"/>
                  <v:path arrowok="t" textboxrect="0,0,151001,151001"/>
                </v:shape>
                <v:rect id="Rectangle 1174" o:spid="_x0000_s1557" style="position:absolute;left:4475;top:129;width:294;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BrL8oAAADj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4HMIf0phBSHnLwAAAP//AwBQSwECLQAUAAYACAAAACEAnK1jM+8AAACIAQAAEwAA&#13;&#10;AAAAAAAAAAAAAAAAAAAAW0NvbnRlbnRfVHlwZXNdLnhtbFBLAQItABQABgAIAAAAIQBR5/GmvwAA&#13;&#10;ABYBAAALAAAAAAAAAAAAAAAAACABAABfcmVscy8ucmVsc1BLAQItABQABgAIAAAAIQBsYGsv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175" o:spid="_x0000_s1558" style="position:absolute;left:4696;top:129;width:308;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n98soAAADj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4HMIf0phBSHnLwAAAP//AwBQSwECLQAUAAYACAAAACEAnK1jM+8AAACIAQAAEwAA&#13;&#10;AAAAAAAAAAAAAAAAAAAAW0NvbnRlbnRfVHlwZXNdLnhtbFBLAQItABQABgAIAAAAIQBR5/GmvwAA&#13;&#10;ABYBAAALAAAAAAAAAAAAAAAAACABAABfcmVscy8ucmVsc1BLAQItABQABgAIAAAAIQDpuf3y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176" o:spid="_x0000_s1559" style="position:absolute;left:4928;top:129;width:42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177" o:spid="_x0000_s1560" style="position:absolute;left:5244;top:129;width:33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178" o:spid="_x0000_s1561" style="position:absolute;left:5492;top:129;width:3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K</w:t>
                        </w:r>
                      </w:p>
                    </w:txbxContent>
                  </v:textbox>
                </v:rect>
                <v:rect id="Rectangle 1179" o:spid="_x0000_s1562" style="position:absolute;left:5748;top:12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80" o:spid="_x0000_s1563" style="position:absolute;left:5854;top:129;width:31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181" o:spid="_x0000_s1564" style="position:absolute;left:6087;top:12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82" o:spid="_x0000_s1565" style="position:absolute;left:6193;top:129;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183" o:spid="_x0000_s1566" style="position:absolute;left:6431;top:129;width:315;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184" o:spid="_x0000_s1567" style="position:absolute;left:3190;top:3559;width:32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185" o:spid="_x0000_s1568" style="position:absolute;left:3365;top:3394;width:30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186" o:spid="_x0000_s1569" style="position:absolute;left:3528;top:3236;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187" o:spid="_x0000_s1570" style="position:absolute;left:6026;top:3012;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188" o:spid="_x0000_s1571" style="position:absolute;left:6177;top:3284;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189" o:spid="_x0000_s1572" style="position:absolute;left:5974;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0" o:spid="_x0000_s1573" style="position:absolute;left:6080;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1" o:spid="_x0000_s1574" style="position:absolute;left:6186;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2" o:spid="_x0000_s1575" style="position:absolute;left:6292;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oVRMoAAADj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kKRz+FMKKwi5+gUAAP//AwBQSwECLQAUAAYACAAAACEAnK1jM+8AAACIAQAAEwAA&#13;&#10;AAAAAAAAAAAAAAAAAAAAW0NvbnRlbnRfVHlwZXNdLnhtbFBLAQItABQABgAIAAAAIQBR5/GmvwAA&#13;&#10;ABYBAAALAAAAAAAAAAAAAAAAACABAABfcmVscy8ucmVsc1BLAQItABQABgAIAAAAIQAx6hV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3" o:spid="_x0000_s1576" style="position:absolute;left:6398;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ODmc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j04yH8K4UVhJw9AQAA//8DAFBLAQItABQABgAIAAAAIQCcrWMz7wAAAIgBAAATAAAA&#13;&#10;AAAAAAAAAAAAAAAAAABbQ29udGVudF9UeXBlc10ueG1sUEsBAi0AFAAGAAgAAAAhAFHn8aa/AAAA&#13;&#10;FgEAAAsAAAAAAAAAAAAAAAAAIAEAAF9yZWxzLy5yZWxzUEsBAi0AFAAGAAgAAAAhALQzg5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4" o:spid="_x0000_s1577" style="position:absolute;left:6503;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5" o:spid="_x0000_s1578" style="position:absolute;left:6609;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28015" o:spid="_x0000_s1579" style="position:absolute;left:6715;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28016" o:spid="_x0000_s1580" style="position:absolute;left:6821;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trike/>
                            <w:sz w:val="7"/>
                          </w:rPr>
                          <w:t xml:space="preserve"> </w:t>
                        </w:r>
                      </w:p>
                    </w:txbxContent>
                  </v:textbox>
                </v:rect>
                <v:rect id="Rectangle 28017" o:spid="_x0000_s1581" style="position:absolute;left:6927;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trike/>
                            <w:sz w:val="7"/>
                          </w:rPr>
                          <w:t xml:space="preserve"> </w:t>
                        </w:r>
                      </w:p>
                    </w:txbxContent>
                  </v:textbox>
                </v:rect>
                <v:rect id="Rectangle 28018" o:spid="_x0000_s1582" style="position:absolute;left:7033;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0" o:spid="_x0000_s1583" style="position:absolute;left:7138;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1" o:spid="_x0000_s1584" style="position:absolute;left:7244;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P0Rs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MZRDHelsIKQ8xsAAAD//wMAUEsBAi0AFAAGAAgAAAAhAJytYzPvAAAAiAEAABMA&#13;&#10;AAAAAAAAAAAAAAAAAAAAAFtDb250ZW50X1R5cGVzXS54bWxQSwECLQAUAAYACAAAACEAUefxpr8A&#13;&#10;AAAWAQAACwAAAAAAAAAAAAAAAAAgAQAAX3JlbHMvLnJlbHNQSwECLQAUAAYACAAAACEAxhP0R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2" o:spid="_x0000_s1585" style="position:absolute;left:7350;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8++8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Uw1UprCDk+gIAAP//AwBQSwECLQAUAAYACAAAACEAnK1jM+8AAACIAQAAEwAA&#13;&#10;AAAAAAAAAAAAAAAAAAAAW0NvbnRlbnRfVHlwZXNdLnhtbFBLAQItABQABgAIAAAAIQBR5/GmvwAA&#13;&#10;ABYBAAALAAAAAAAAAAAAAAAAACABAABfcmVscy8ucmVsc1BLAQItABQABgAIAAAAIQAIfz7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3" o:spid="_x0000_s1586" style="position:absolute;left:7456;top:4739;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aoJs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wzR+hatSWEHI1T8AAAD//wMAUEsBAi0AFAAGAAgAAAAhAJytYzPvAAAAiAEAABMA&#13;&#10;AAAAAAAAAAAAAAAAAAAAAFtDb250ZW50X1R5cGVzXS54bWxQSwECLQAUAAYACAAAACEAUefxpr8A&#13;&#10;AAAWAQAACwAAAAAAAAAAAAAAAAAgAQAAX3JlbHMvLnJlbHNQSwECLQAUAAYACAAAACEAjaaoJ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4" o:spid="_x0000_s1587" style="position:absolute;left:7562;top:4739;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DbW8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wzR+hatSWEHI1T8AAAD//wMAUEsBAi0AFAAGAAgAAAAhAJytYzPvAAAAiAEAABMA&#13;&#10;AAAAAAAAAAAAAAAAAAAAAFtDb250ZW50X1R5cGVzXS54bWxQSwECLQAUAAYACAAAACEAUefxpr8A&#13;&#10;AAAWAQAACwAAAAAAAAAAAAAAAAAgAQAAX3JlbHMvLnJlbHNQSwECLQAUAAYACAAAACEA1aDbW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5" o:spid="_x0000_s1588" style="position:absolute;left:4678;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6" o:spid="_x0000_s1589" style="position:absolute;left:4784;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7" o:spid="_x0000_s1590" style="position:absolute;left:4890;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8" o:spid="_x0000_s1591" style="position:absolute;left:4996;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lhwcoAAADj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mCTys1SSEZRe/gIAAP//AwBQSwECLQAUAAYACAAAACEAnK1jM+8AAACIAQAAEwAA&#13;&#10;AAAAAAAAAAAAAAAAAAAAW0NvbnRlbnRfVHlwZXNdLnhtbFBLAQItABQABgAIAAAAIQBR5/GmvwAA&#13;&#10;ABYBAAALAAAAAAAAAAAAAAAAACABAABfcmVscy8ucmVsc1BLAQItABQABgAIAAAAIQAuGWHB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9" o:spid="_x0000_s1592" style="position:absolute;left:5102;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0" o:spid="_x0000_s1593" style="position:absolute;left:5207;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1" o:spid="_x0000_s1594" style="position:absolute;left:5313;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2" o:spid="_x0000_s1595" style="position:absolute;left:5419;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3" o:spid="_x0000_s1596" style="position:absolute;left:5525;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nu8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yGgxH8K4UVhFz8AQAA//8DAFBLAQItABQABgAIAAAAIQCcrWMz7wAAAIgBAAATAAAA&#13;&#10;AAAAAAAAAAAAAAAAAABbQ29udGVudF9UeXBlc10ueG1sUEsBAi0AFAAGAAgAAAAhAFHn8aa/AAAA&#13;&#10;FgEAAAsAAAAAAAAAAAAAAAAAIAEAAF9yZWxzLy5yZWxzUEsBAi0AFAAGAAgAAAAhAPtHp7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4" o:spid="_x0000_s1597" style="position:absolute;left:5631;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HUxs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yGgxH8K4UVhFz8AQAA//8DAFBLAQItABQABgAIAAAAIQCcrWMz7wAAAIgBAAATAAAA&#13;&#10;AAAAAAAAAAAAAAAAAABbQ29udGVudF9UeXBlc10ueG1sUEsBAi0AFAAGAAgAAAAhAFHn8aa/AAAA&#13;&#10;FgEAAAsAAAAAAAAAAAAAAAAAIAEAAF9yZWxzLy5yZWxzUEsBAi0AFAAGAAgAAAAhAKNB1Mb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5" o:spid="_x0000_s1598" style="position:absolute;left:5737;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6" o:spid="_x0000_s1599" style="position:absolute;left:5842;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SIp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vE8gT+lsIKQm18AAAD//wMAUEsBAi0AFAAGAAgAAAAhAJytYzPvAAAAiAEAABMA&#13;&#10;AAAAAAAAAAAAAAAAAAAAAFtDb250ZW50X1R5cGVzXS54bWxQSwECLQAUAAYACAAAACEAUefxpr8A&#13;&#10;AAAWAQAACwAAAAAAAAAAAAAAAAAgAQAAX3JlbHMvLnJlbHNQSwECLQAUAAYACAAAACEA6PSIp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7" o:spid="_x0000_s1600" style="position:absolute;left:5948;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0ee8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cDCGf6WwgpCLPwAAAP//AwBQSwECLQAUAAYACAAAACEAnK1jM+8AAACIAQAAEwAA&#13;&#10;AAAAAAAAAAAAAAAAAAAAW0NvbnRlbnRfVHlwZXNdLnhtbFBLAQItABQABgAIAAAAIQBR5/GmvwAA&#13;&#10;ABYBAAALAAAAAAAAAAAAAAAAACABAABfcmVscy8ucmVsc1BLAQItABQABgAIAAAAIQBtLR5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8" o:spid="_x0000_s1601" style="position:absolute;left:6054;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9" o:spid="_x0000_s1602" style="position:absolute;left:6160;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H4gcoAAADj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ME9S+FMKKwi5+gUAAP//AwBQSwECLQAUAAYACAAAACEAnK1jM+8AAACIAQAAEwAA&#13;&#10;AAAAAAAAAAAAAAAAAAAAW0NvbnRlbnRfVHlwZXNdLnhtbFBLAQItABQABgAIAAAAIQBR5/GmvwAA&#13;&#10;ABYBAAALAAAAAAAAAAAAAAAAACABAABfcmVscy8ucmVsc1BLAQItABQABgAIAAAAIQDdIfiB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0" o:spid="_x0000_s1603" style="position:absolute;left:6266;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1" o:spid="_x0000_s1604" style="position:absolute;left:6372;top:5301;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2" o:spid="_x0000_s1605" style="position:absolute;left:6477;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tQG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cw1UprCDk+gIAAP//AwBQSwECLQAUAAYACAAAACEAnK1jM+8AAACIAQAAEwAA&#13;&#10;AAAAAAAAAAAAAAAAAAAAW0NvbnRlbnRfVHlwZXNdLnhtbFBLAQItABQABgAIAAAAIQBR5/GmvwAA&#13;&#10;ABYBAAALAAAAAAAAAAAAAAAAACABAABfcmVscy8ucmVsc1BLAQItABQABgAIAAAAIQClu1A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3" o:spid="_x0000_s1606" style="position:absolute;left:6583;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LGx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IGLGx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4" o:spid="_x0000_s1607" style="position:absolute;left:6689;top:530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S1ussAAADjAAAADwAAAGRycy9kb3ducmV2LnhtbESPwWrC&#13;&#10;QBCG74W+wzIFb3XTUES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eGS1u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5" o:spid="_x0000_s1608" style="position:absolute;left:6795;top:530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jZ8sAAADjAAAADwAAAGRycy9kb3ducmV2LnhtbESPwWrC&#13;&#10;QBCG74W+wzIFb3XTQEW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b0jZ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3</w:t>
                        </w:r>
                      </w:p>
                    </w:txbxContent>
                  </v:textbox>
                </v:rect>
                <v:rect id="Rectangle 1226" o:spid="_x0000_s1609" style="position:absolute;left:7032;top:530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27" o:spid="_x0000_s1610" style="position:absolute;left:384;top:9591;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1</w:t>
                        </w:r>
                      </w:p>
                    </w:txbxContent>
                  </v:textbox>
                </v:rect>
                <v:rect id="Rectangle 1228" o:spid="_x0000_s1611" style="position:absolute;left:621;top:959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29" o:spid="_x0000_s1612" style="position:absolute;left:858;top:959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30" o:spid="_x0000_s1613" style="position:absolute;left:4831;top:9591;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8D58oAAADjAAAADwAAAGRycy9kb3ducmV2LnhtbESPTWvC&#13;&#10;QBCG74L/YRmhN91ooW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CY7wPn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31" o:spid="_x0000_s1614" style="position:absolute;left:5068;top:9591;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aVO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B02lT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32" o:spid="_x0000_s1615" style="position:absolute;top:5615;width:33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1pfh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01pfh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rect id="Rectangle 1233" o:spid="_x0000_s1616" style="position:absolute;left:249;top:5615;width:35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PJWskAAADjAAAADwAAAGRycy9kb3ducmV2LnhtbESPTYvC&#13;&#10;MBCG7wv7H8IseFvTVRC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FaDyV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34" o:spid="_x0000_s1617" style="position:absolute;left:512;top:5615;width:16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W6J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DoW6J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235" o:spid="_x0000_s1618" style="position:absolute;left:637;top:5615;width:32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ws+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i1ws+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236" o:spid="_x0000_s1619" style="position:absolute;left:885;top:5615;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DmR8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RTDmR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37" o:spid="_x0000_s1620" style="position:absolute;left:1113;top:5615;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lwms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T5FX6VwgpCLu8AAAD//wMAUEsBAi0AFAAGAAgAAAAhAJytYzPvAAAAiAEAABMA&#13;&#10;AAAAAAAAAAAAAAAAAAAAAFtDb250ZW50X1R5cGVzXS54bWxQSwECLQAUAAYACAAAACEAUefxpr8A&#13;&#10;AAAWAQAACwAAAAAAAAAAAAAAAAAgAQAAX3JlbHMvLnJlbHNQSwECLQAUAAYACAAAACEAwOlwm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38" o:spid="_x0000_s1621" style="position:absolute;left:1219;top:5615;width:31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239" o:spid="_x0000_s1622" style="position:absolute;left:1452;top:5615;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WWY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cOWWY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0" o:spid="_x0000_s1623" style="position:absolute;left:1558;top:5615;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XOgsoAAADjAAAADwAAAGRycy9kb3ducmV2LnhtbESPTWvC&#13;&#10;QBCG74L/YRmhN90opW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BYRc6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41" o:spid="_x0000_s1624" style="position:absolute;left:1795;top:5615;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xYX8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N2cW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42" o:spid="_x0000_s1625" style="position:absolute;left:2033;top:5615;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S4ssAAADjAAAADwAAAGRycy9kb3ducmV2LnhtbESPwWrC&#13;&#10;QBCG74W+wzIFb3XTUES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E/CS4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43" o:spid="_x0000_s1626" style="position:absolute;left:1328;top:7772;width:32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244" o:spid="_x0000_s1627" style="position:absolute;left:1503;top:7607;width:30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45" o:spid="_x0000_s1628" style="position:absolute;left:1666;top:7449;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46" o:spid="_x0000_s1629" style="position:absolute;left:4097;top:7257;width:14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7" o:spid="_x0000_s1630" style="position:absolute;left:4149;top:7349;width:14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8" o:spid="_x0000_s1631" style="position:absolute;left:4136;top:7556;width:410;height:635;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49" o:spid="_x0000_s1632" style="position:absolute;left:4286;top:7829;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250" o:spid="_x0000_s1633" style="position:absolute;left:13557;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TBH8oAAADjAAAADwAAAGRycy9kb3ducmV2LnhtbESPTWvC&#13;&#10;QBCG74L/YRmhN90otG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AupMEf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1" o:spid="_x0000_s1634" style="position:absolute;left:13662;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1XwskAAADjAAAADwAAAGRycy9kb3ducmV2LnhtbESPwYrC&#13;&#10;MBCG7wu+QxjB25oqKF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Kt9V8L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2" o:spid="_x0000_s1635" style="position:absolute;left:13768;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Gdf8sAAADjAAAADwAAAGRycy9kb3ducmV2LnhtbESPwWrC&#13;&#10;QBCG74W+wzIFb3XTQEW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ZRGdf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3" o:spid="_x0000_s1636" style="position:absolute;left:1387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gLo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4MgLo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4" o:spid="_x0000_s1637" style="position:absolute;left:13980;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5438sAAADjAAAADwAAAGRycy9kb3ducmV2LnhtbESPwWrC&#13;&#10;QBCG7wXfYRmht2ajtM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uM543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5" o:spid="_x0000_s1638" style="position:absolute;left:14086;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fuAskAAADjAAAADwAAAGRycy9kb3ducmV2LnhtbESPTYvC&#13;&#10;MBCG7wv7H8IseFvTFRS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D0X7gL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6" o:spid="_x0000_s1639" style="position:absolute;left:14192;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3skv8sAAADjAAAADwAAAGRycy9kb3ducmV2LnhtbESPwWrC&#13;&#10;QBCG74W+wzKF3uqmQkW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83skv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7" o:spid="_x0000_s1640" style="position:absolute;left:14297;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KyYs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T5FX6VwgpCLu8AAAD//wMAUEsBAi0AFAAGAAgAAAAhAJytYzPvAAAAiAEAABMA&#13;&#10;AAAAAAAAAAAAAAAAAAAAAFtDb250ZW50X1R5cGVzXS54bWxQSwECLQAUAAYACAAAACEAUefxpr8A&#13;&#10;AAAWAQAACwAAAAAAAAAAAAAAAAAgAQAAX3JlbHMvLnJlbHNQSwECLQAUAAYACAAAACEAdqKyY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8" o:spid="_x0000_s1641" style="position:absolute;left:14403;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9" o:spid="_x0000_s1642" style="position:absolute;left:14509;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5UmMsAAADjAAAADwAAAGRycy9kb3ducmV2LnhtbESPwWrC&#13;&#10;QBCG70LfYZmCN91UqJ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xq5Um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60" o:spid="_x0000_s1643" style="position:absolute;left:14730;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61" o:spid="_x0000_s1644" style="position:absolute;left:14959;width:26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g2v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nEyhz+lsIKQm18AAAD//wMAUEsBAi0AFAAGAAgAAAAhAJytYzPvAAAAiAEAABMA&#13;&#10;AAAAAAAAAAAAAAAAAAAAAFtDb250ZW50X1R5cGVzXS54bWxQSwECLQAUAAYACAAAACEAUefxpr8A&#13;&#10;AAAWAQAACwAAAAAAAAAAAAAAAAAgAQAAX3JlbHMvLnJlbHNQSwECLQAUAAYACAAAACEAcFg2v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L</w:t>
                        </w:r>
                      </w:p>
                    </w:txbxContent>
                  </v:textbox>
                </v:rect>
                <v:rect id="Rectangle 1262" o:spid="_x0000_s1645" style="position:absolute;left:15157;width:26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L</w:t>
                        </w:r>
                      </w:p>
                    </w:txbxContent>
                  </v:textbox>
                </v:rect>
                <v:rect id="Rectangle 1263" o:spid="_x0000_s1646" style="position:absolute;left:15355;width:30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q3s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O+1q3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64" o:spid="_x0000_s1647" style="position:absolute;left:15583;width:35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Zo8sAAADjAAAADwAAAGRycy9kb3ducmV2LnhtbESPwWrC&#13;&#10;QBCG74W+wzKF3uqmUkS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Y+sZo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65" o:spid="_x0000_s1648" style="position:absolute;left:15847;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66" o:spid="_x0000_s1649" style="position:absolute;left:15952;width:397;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G</w:t>
                        </w:r>
                      </w:p>
                    </w:txbxContent>
                  </v:textbox>
                </v:rect>
                <v:rect id="Rectangle 1267" o:spid="_x0000_s1650" style="position:absolute;left:16251;width:35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68" o:spid="_x0000_s1651" style="position:absolute;left:16514;width:378;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A</w:t>
                        </w:r>
                      </w:p>
                    </w:txbxContent>
                  </v:textbox>
                </v:rect>
                <v:rect id="Rectangle 1269" o:spid="_x0000_s1652" style="position:absolute;left:16798;width:392;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D</w:t>
                        </w:r>
                      </w:p>
                    </w:txbxContent>
                  </v:textbox>
                </v:rect>
                <v:rect id="Rectangle 1270" o:spid="_x0000_s1653" style="position:absolute;left:17093;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71" o:spid="_x0000_s1654" style="position:absolute;left:17321;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k5I8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cDyAf6WwgpCLPwAAAP//AwBQSwECLQAUAAYACAAAACEAnK1jM+8AAACIAQAAEwAA&#13;&#10;AAAAAAAAAAAAAAAAAAAAW0NvbnRlbnRfVHlwZXNdLnhtbFBLAQItABQABgAIAAAAIQBR5/GmvwAA&#13;&#10;ABYBAAALAAAAAAAAAAAAAAAAACABAABfcmVscy8ucmVsc1BLAQItABQABgAIAAAAIQAGuTkj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72" o:spid="_x0000_s1655" style="position:absolute;left:17427;width:31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&gt;</w:t>
                        </w:r>
                      </w:p>
                    </w:txbxContent>
                  </v:textbox>
                </v:rect>
                <v:rect id="Rectangle 1273" o:spid="_x0000_s1656" style="position:absolute;left:17660;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xlQ8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TQxlQ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74" o:spid="_x0000_s1657" style="position:absolute;left:17767;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oWPssAAADjAAAADwAAAGRycy9kb3ducmV2LnhtbESPwWrC&#13;&#10;QBCG7wXfYRmht2ajlN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FQoWP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8</w:t>
                        </w:r>
                      </w:p>
                    </w:txbxContent>
                  </v:textbox>
                </v:rect>
                <v:rect id="Rectangle 1275" o:spid="_x0000_s1658" style="position:absolute;left:18004;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OA48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kNOA4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5 </w:t>
                        </w:r>
                      </w:p>
                    </w:txbxContent>
                  </v:textbox>
                </v:rect>
                <v:rect id="Rectangle 1276" o:spid="_x0000_s1659" style="position:absolute;left:14675;top:3556;width:32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Y </w:t>
                        </w:r>
                      </w:p>
                    </w:txbxContent>
                  </v:textbox>
                </v:rect>
                <v:rect id="Rectangle 1277" o:spid="_x0000_s1660" style="position:absolute;left:14850;top:3391;width:304;height:635;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78" o:spid="_x0000_s1661" style="position:absolute;left:15013;top:3233;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79" o:spid="_x0000_s1662" style="position:absolute;left:17228;top:3149;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80" o:spid="_x0000_s1663" style="position:absolute;left:17379;top:3421;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281" o:spid="_x0000_s1664" style="position:absolute;left:19211;top:5628;width:33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rect id="Rectangle 1282" o:spid="_x0000_s1665" style="position:absolute;left:19460;top:5628;width:35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83" o:spid="_x0000_s1666" style="position:absolute;left:19724;top:5628;width:16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jxFckAAADjAAAADwAAAGRycy9kb3ducmV2LnhtbESPwYrC&#13;&#10;MBCG7wu+QxjB25qqIL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Lu48R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284" o:spid="_x0000_s1667" style="position:absolute;left:19849;top:5628;width:32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76CaMkAAADjAAAADwAAAGRycy9kb3ducmV2LnhtbESPwYrC&#13;&#10;MBCG7wu+QxjB25oqIr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OO+gmj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285" o:spid="_x0000_s1668" style="position:absolute;left:20096;top:5628;width:304;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cUtckAAADjAAAADwAAAGRycy9kb3ducmV2LnhtbESPwYrC&#13;&#10;MBCG7wu+QxjB25oqKL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GZnFL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86" o:spid="_x0000_s1669" style="position:absolute;left:20325;top:5628;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87" o:spid="_x0000_s1670" style="position:absolute;left:20430;top:5628;width:31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288" o:spid="_x0000_s1671" style="position:absolute;left:20663;top:5628;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89" o:spid="_x0000_s1672" style="position:absolute;left:20770;top:5628;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7</w:t>
                        </w:r>
                      </w:p>
                    </w:txbxContent>
                  </v:textbox>
                </v:rect>
                <v:rect id="Rectangle 1290" o:spid="_x0000_s1673" style="position:absolute;left:21007;top:5628;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91" o:spid="_x0000_s1674" style="position:absolute;left:21244;top:5628;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292" o:spid="_x0000_s1675" style="position:absolute;left:16481;top:7495;width:32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293" o:spid="_x0000_s1676" style="position:absolute;left:16656;top:7330;width:30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94" o:spid="_x0000_s1677" style="position:absolute;left:16819;top:7172;width:294;height:634;rotation:-294911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95" o:spid="_x0000_s1678" style="position:absolute;left:18568;top:7210;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96" o:spid="_x0000_s1679" style="position:absolute;left:18719;top:7481;width:421;height:635;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309" o:spid="_x0000_s1680" style="position:absolute;left:19487;top:9403;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7</w:t>
                        </w:r>
                      </w:p>
                    </w:txbxContent>
                  </v:textbox>
                </v:rect>
                <v:rect id="Rectangle 1310" o:spid="_x0000_s1681" style="position:absolute;left:19724;top:9403;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CWv8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d8J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11" o:spid="_x0000_s1682" style="position:absolute;left:15231;top:9403;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kAYs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9c4hj+lsIKQ6S8AAAD//wMAUEsBAi0AFAAGAAgAAAAhAJytYzPvAAAAiAEAABMA&#13;&#10;AAAAAAAAAAAAAAAAAAAAAFtDb250ZW50X1R5cGVzXS54bWxQSwECLQAUAAYACAAAACEAUefxpr8A&#13;&#10;AAAWAQAACwAAAAAAAAAAAAAAAAAgAQAAX3JlbHMvLnJlbHNQSwECLQAUAAYACAAAACEAWCkAY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2</w:t>
                        </w:r>
                      </w:p>
                    </w:txbxContent>
                  </v:textbox>
                </v:rect>
                <v:rect id="Rectangle 1312" o:spid="_x0000_s1683" style="position:absolute;left:15468;top:9403;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XK38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JZFyt/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313" o:spid="_x0000_s1684" style="position:absolute;left:10970;top:5678;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5xcAs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I/n8KsUVhBy8wMAAP//AwBQSwECLQAUAAYACAAAACEAnK1jM+8AAACIAQAAEwAA&#13;&#10;AAAAAAAAAAAAAAAAAAAAW0NvbnRlbnRfVHlwZXNdLnhtbFBLAQItABQABgAIAAAAIQBR5/GmvwAA&#13;&#10;ABYBAAALAAAAAAAAAAAAAAAAACABAABfcmVscy8ucmVsc1BLAQItABQABgAIAAAAIQATnFw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14" o:spid="_x0000_s1685" style="position:absolute;left:11191;top:5678;width:30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ovf8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4WAEf0phBSHnLwAAAP//AwBQSwECLQAUAAYACAAAACEAnK1jM+8AAACIAQAAEwAA&#13;&#10;AAAAAAAAAAAAAAAAAAAAW0NvbnRlbnRfVHlwZXNdLnhtbFBLAQItABQABgAIAAAAIQBR5/GmvwAA&#13;&#10;ABYBAAALAAAAAAAAAAAAAAAAACABAABfcmVscy8ucmVsc1BLAQItABQABgAIAAAAIQBLmi9/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15" o:spid="_x0000_s1686" style="position:absolute;left:11423;top:5678;width:42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O5os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4WAEf0phBSHnLwAAAP//AwBQSwECLQAUAAYACAAAACEAnK1jM+8AAACIAQAAEwAA&#13;&#10;AAAAAAAAAAAAAAAAAAAAW0NvbnRlbnRfVHlwZXNdLnhtbFBLAQItABQABgAIAAAAIQBR5/GmvwAA&#13;&#10;ABYBAAALAAAAAAAAAAAAAAAAACABAABfcmVscy8ucmVsc1BLAQItABQABgAIAAAAIQDOQ7mi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16" o:spid="_x0000_s1687" style="position:absolute;left:11740;top:5678;width:329;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317" o:spid="_x0000_s1688" style="position:absolute;left:11988;top:5678;width:3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blwsoAAADj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cPAJf0phBSHnLwAAAP//AwBQSwECLQAUAAYACAAAACEAnK1jM+8AAACIAQAAEwAA&#13;&#10;AAAAAAAAAAAAAAAAAAAAW0NvbnRlbnRfVHlwZXNdLnhtbFBLAQItABQABgAIAAAAIQBR5/GmvwAA&#13;&#10;ABYBAAALAAAAAAAAAAAAAAAAACABAABfcmVscy8ucmVsc1BLAQItABQABgAIAAAAIQCF9uXC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K</w:t>
                        </w:r>
                      </w:p>
                    </w:txbxContent>
                  </v:textbox>
                </v:rect>
                <v:rect id="Rectangle 1318" o:spid="_x0000_s1689" style="position:absolute;left:12244;top:5678;width:42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19" o:spid="_x0000_s1690" style="position:absolute;left:12560;top:5678;width:407;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oDOM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gM+zH8K4UVhJw9AQAA//8DAFBLAQItABQABgAIAAAAIQCcrWMz7wAAAIgBAAATAAAA&#13;&#10;AAAAAAAAAAAAAAAAAABbQ29udGVudF9UeXBlc10ueG1sUEsBAi0AFAAGAAgAAAAhAFHn8aa/AAAA&#13;&#10;FgEAAAsAAAAAAAAAAAAAAAAAIAEAAF9yZWxzLy5yZWxzUEsBAi0AFAAGAAgAAAAhADX6Azj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U</w:t>
                        </w:r>
                      </w:p>
                    </w:txbxContent>
                  </v:textbox>
                </v:rect>
                <v:rect id="Rectangle 1320" o:spid="_x0000_s1691" style="position:absolute;left:12866;top:5678;width:308;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21" o:spid="_x0000_s1692" style="position:absolute;left:12571;top:7593;width:32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322" o:spid="_x0000_s1693" style="position:absolute;left:12731;top:7415;width:303;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323" o:spid="_x0000_s1694" style="position:absolute;left:12880;top:7243;width:29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shape id="Shape 1324" o:spid="_x0000_s1695" style="position:absolute;left:14137;top:6593;width:784;height:1219;visibility:visible;mso-wrap-style:square;v-text-anchor:top" coordsize="78309,1218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" path="m,l78309,121848e" filled="f" strokecolor="#7b7859" strokeweight=".1182mm">
                  <v:stroke endcap="round"/>
                  <v:path arrowok="t" textboxrect="0,0,78309,121848"/>
                </v:shape>
                <v:shape id="Shape 1325" o:spid="_x0000_s1696" style="position:absolute;left:14755;top:7670;width:288;height:332;visibility:visible;mso-wrap-style:square;v-text-anchor:top" coordsize="28813,33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" path="m25238,r3575,33281l,16172c10512,15066,19833,9065,25238,xe" fillcolor="#7b7859" stroked="f" strokeweight="0">
                  <v:stroke endcap="round"/>
                  <v:path arrowok="t" textboxrect="0,0,28813,33281"/>
                </v:shape>
                <v:rect id="Rectangle 1326" o:spid="_x0000_s1697" style="position:absolute;left:14392;top:6635;width:411;height:634;rotation:3538918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327" o:spid="_x0000_s1698" style="position:absolute;left:14571;top:6889;width:421;height:634;rotation:3538918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28" o:spid="_x0000_s1699" style="position:absolute;left:12775;top:12836;width:315;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1</w:t>
                        </w:r>
                      </w:p>
                    </w:txbxContent>
                  </v:textbox>
                </v:rect>
                <v:rect id="Rectangle 1329" o:spid="_x0000_s1700" style="position:absolute;left:13012;top:12836;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9iR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dFDH9KYQUh0xsAAAD//wMAUEsBAi0AFAAGAAgAAAAhAJytYzPvAAAAiAEAABMA&#13;&#10;AAAAAAAAAAAAAAAAAAAAAFtDb250ZW50X1R5cGVzXS54bWxQSwECLQAUAAYACAAAACEAUefxpr8A&#13;&#10;AAAWAQAACwAAAAAAAAAAAAAAAAAgAQAAX3JlbHMvLnJlbHNQSwECLQAUAAYACAAAACEA7t9iR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330" o:spid="_x0000_s1701" style="position:absolute;left:13249;top:12836;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31" o:spid="_x0000_s1702" style="position:absolute;left:13237;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1ug8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J/H8KsUVhBy8wMAAP//AwBQSwECLQAUAAYACAAAACEAnK1jM+8AAACIAQAAEwAA&#13;&#10;AAAAAAAAAAAAAAAAAAAAW0NvbnRlbnRfVHlwZXNdLnhtbFBLAQItABQABgAIAAAAIQBR5/GmvwAA&#13;&#10;ABYBAAALAAAAAAAAAAAAAAAAACABAABfcmVscy8ucmVsc1BLAQItABQABgAIAAAAIQD17W6D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2" o:spid="_x0000_s1703" style="position:absolute;left:13343;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3" o:spid="_x0000_s1704" style="position:absolute;left:13449;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4" o:spid="_x0000_s1705" style="position:absolute;left:13555;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5" o:spid="_x0000_s1706" style="position:absolute;left:13661;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6" o:spid="_x0000_s1707" style="position:absolute;left:13767;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7" o:spid="_x0000_s1708" style="position:absolute;left:13872;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8" o:spid="_x0000_s1709" style="position:absolute;left:13978;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9" o:spid="_x0000_s1710" style="position:absolute;left:14084;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0" o:spid="_x0000_s1711" style="position:absolute;left:14190;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1" o:spid="_x0000_s1712" style="position:absolute;left:14296;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ej5s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4WgAf0phBSHnLwAAAP//AwBQSwECLQAUAAYACAAAACEAnK1jM+8AAACIAQAAEwAA&#13;&#10;AAAAAAAAAAAAAAAAAAAAW0NvbnRlbnRfVHlwZXNdLnhtbFBLAQItABQABgAIAAAAIQBR5/GmvwAA&#13;&#10;ABYBAAALAAAAAAAAAAAAAAAAACABAABfcmVscy8ucmVsc1BLAQItABQABgAIAAAAIQA1R6P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2" o:spid="_x0000_s1713" style="position:absolute;left:14402;top:8134;width:140;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pW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PLFH6VwgpCLu8AAAD//wMAUEsBAi0AFAAGAAgAAAAhAJytYzPvAAAAiAEAABMA&#13;&#10;AAAAAAAAAAAAAAAAAAAAAFtDb250ZW50X1R5cGVzXS54bWxQSwECLQAUAAYACAAAACEAUefxpr8A&#13;&#10;AAAWAQAACwAAAAAAAAAAAAAAAAAgAQAAX3JlbHMvLnJlbHNQSwECLQAUAAYACAAAACEA+ytpW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3" o:spid="_x0000_s1714" style="position:absolute;left:14507;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4" o:spid="_x0000_s1715" style="position:absolute;left:14613;top:8134;width:14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5" o:spid="_x0000_s1716" style="position:absolute;left:14719;top:8134;width:31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6</w:t>
                        </w:r>
                      </w:p>
                    </w:txbxContent>
                  </v:textbox>
                </v:rect>
                <v:rect id="Rectangle 1346" o:spid="_x0000_s1717" style="position:absolute;left:14957;top:8134;width:31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47" o:spid="_x0000_s1718" style="position:absolute;left:12615;top:9866;width:28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F</w:t>
                        </w:r>
                      </w:p>
                    </w:txbxContent>
                  </v:textbox>
                </v:rect>
                <v:rect id="Rectangle 1348" o:spid="_x0000_s1719" style="position:absolute;left:12830;top:9866;width:377;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A</w:t>
                        </w:r>
                      </w:p>
                    </w:txbxContent>
                  </v:textbox>
                </v:rect>
                <v:rect id="Rectangle 1349" o:spid="_x0000_s1720" style="position:absolute;left:13113;top:9866;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SgvM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DBfJHBXCisIuf4FAAD//wMAUEsBAi0AFAAGAAgAAAAhAJytYzPvAAAAiAEAABMA&#13;&#10;AAAAAAAAAAAAAAAAAAAAAFtDb250ZW50X1R5cGVzXS54bWxQSwECLQAUAAYACAAAACEAUefxpr8A&#13;&#10;AAAWAQAACwAAAAAAAAAAAAAAAAAgAQAAX3JlbHMvLnJlbHNQSwECLQAUAAYACAAAACEAWJSgvM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50" o:spid="_x0000_s1721" style="position:absolute;left:13335;top:9866;width:308;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51" o:spid="_x0000_s1722" style="position:absolute;left:13566;top:9866;width:295;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ase8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4WgAf0phBSHnLwAAAP//AwBQSwECLQAUAAYACAAAACEAnK1jM+8AAACIAQAAEwAA&#13;&#10;AAAAAAAAAAAAAAAAAAAAW0NvbnRlbnRfVHlwZXNdLnhtbFBLAQItABQABgAIAAAAIQBR5/GmvwAA&#13;&#10;ABYBAAALAAAAAAAAAAAAAAAAACABAABfcmVscy8ucmVsc1BLAQItABQABgAIAAAAIQBDpqx7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52" o:spid="_x0000_s1723" style="position:absolute;left:13788;top:9866;width:393;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pmx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PLFH6VwgpCLu8AAAD//wMAUEsBAi0AFAAGAAgAAAAhAJytYzPvAAAAiAEAABMA&#13;&#10;AAAAAAAAAAAAAAAAAAAAAFtDb250ZW50X1R5cGVzXS54bWxQSwECLQAUAAYACAAAACEAUefxpr8A&#13;&#10;AAAWAQAACwAAAAAAAAAAAAAAAAAgAQAAX3JlbHMvLnJlbHNQSwECLQAUAAYACAAAACEAjcpmx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H</w:t>
                        </w:r>
                      </w:p>
                    </w:txbxContent>
                  </v:textbox>
                </v:rect>
                <v:rect id="Rectangle 1353" o:spid="_x0000_s1724" style="position:absolute;left:14083;top:9866;width:166;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354" o:spid="_x0000_s1725" style="position:absolute;left:14208;top:9866;width:331;height:6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shape id="Shape 1355" o:spid="_x0000_s1726" style="position:absolute;left:10408;top:10821;width:1464;height:1739;visibility:visible;mso-wrap-style:square;v-text-anchor:top" coordsize="146447,1738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" path="m146447,l,173898e" filled="f" strokecolor="#7b7859" strokeweight=".1182mm">
                  <v:stroke endcap="round"/>
                  <v:path arrowok="t" textboxrect="0,0,146447,173898"/>
                </v:shape>
                <v:shape id="Shape 1356" o:spid="_x0000_s1727" style="position:absolute;left:10262;top:12408;width:307;height:326;visibility:visible;mso-wrap-style:square;v-text-anchor:top" coordsize="30771,325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" path="m7874,v4170,9678,12639,16832,22897,19296l,32566,7874,xe" fillcolor="#7b7859" stroked="f" strokeweight="0">
                  <v:stroke endcap="round"/>
                  <v:path arrowok="t" textboxrect="0,0,30771,32566"/>
                </v:shape>
                <v:shape id="Shape 1357" o:spid="_x0000_s1728" style="position:absolute;left:11872;top:10821;width:994;height:1716;visibility:visible;mso-wrap-style:square;v-text-anchor:top" coordsize="99376,1716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" path="m,l99376,171617e" filled="f" strokecolor="#7b7859" strokeweight=".1182mm">
                  <v:stroke endcap="round"/>
                  <v:path arrowok="t" textboxrect="0,0,99376,171617"/>
                </v:shape>
                <v:shape id="Shape 1358" o:spid="_x0000_s1729" style="position:absolute;left:12700;top:12399;width:280;height:335;visibility:visible;mso-wrap-style:square;v-text-anchor:top" coordsize="28004,33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" path="m25919,r2085,33435l,15011c10512,14368,20131,8805,25919,xe" fillcolor="#7b7859" stroked="f" strokeweight="0">
                  <v:stroke endcap="round"/>
                  <v:path arrowok="t" textboxrect="0,0,28004,33435"/>
                </v:shape>
                <v:rect id="Rectangle 1359" o:spid="_x0000_s1730" style="position:absolute;left:10647;top:11591;width:32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360" o:spid="_x0000_s1731" style="position:absolute;left:10807;top:11413;width:303;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&#13;&#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361" o:spid="_x0000_s1732" style="position:absolute;left:10956;top:11241;width:294;height:634;rotation:-3276781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&#13;&#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62" o:spid="_x0000_s1733" style="position:absolute;left:12305;top:11303;width:410;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363" o:spid="_x0000_s1734" style="position:absolute;left:12456;top:11575;width:421;height:634;rotation:3932164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364" o:spid="_x0000_s1735" style="position:absolute;left:9500;top:12806;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5" o:spid="_x0000_s1736" style="position:absolute;left:9606;top:12806;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6" o:spid="_x0000_s1737" style="position:absolute;left:9712;top:12806;width:141;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7" o:spid="_x0000_s1738" style="position:absolute;left:9818;top:12806;width:140;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8" o:spid="_x0000_s1739" style="position:absolute;left:9924;top:12806;width:315;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" filled="f" stroked="f">
                  <v:textbox inset="0,0,0,0">
                    <w:txbxContent>
                      <w:p w:rsidR="00FB5061" w:rsidRDefault="00FB5061" w:rsidP="00FB5061">
                        <w:pPr>
                          <w:spacing w:line="276" w:lineRule="auto"/>
                        </w:pPr>
                        <w:r>
                          <w:rPr>
                            <w:rFonts w:ascii="Calibri" w:eastAsia="Calibri" w:hAnsi="Calibri" w:cs="Calibri"/>
                            <w:b/>
                            <w:sz w:val="7"/>
                          </w:rPr>
                          <w:t>8</w:t>
                        </w:r>
                      </w:p>
                    </w:txbxContent>
                  </v:textbox>
                </v:rect>
                <v:rect id="Rectangle 1369" o:spid="_x0000_s1740" style="position:absolute;left:10161;top:12806;width:316;height:6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&#13;&#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shape id="Shape 1370" o:spid="_x0000_s1741" style="position:absolute;left:8650;top:5740;width:192;height:192;visibility:visible;mso-wrap-style:square;v-text-anchor:top" coordsize="19194,19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" path="m9618,v5320,43,9576,4341,9534,9618c19152,14938,14810,19194,9533,19152,4256,19152,,14853,,9533,43,4256,4341,,9618,xe" fillcolor="black" stroked="f" strokeweight="0">
                  <v:stroke endcap="round"/>
                  <v:path arrowok="t" textboxrect="0,0,19194,19194"/>
                </v:shape>
                <v:shape id="Shape 1371" o:spid="_x0000_s1742" style="position:absolute;left:8277;top:5738;width:192;height:192;visibility:visible;mso-wrap-style:square;v-text-anchor:top" coordsize="19194,19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" path="m9661,42v5278,,9533,4299,9533,9619c19152,14938,14853,19194,9576,19152,4299,19152,,14853,43,9533,43,4256,4383,,9661,42xe" fillcolor="black" stroked="f" strokeweight="0">
                  <v:stroke endcap="round"/>
                  <v:path arrowok="t" textboxrect="0,0,19194,19194"/>
                </v:shape>
                <v:shape id="Shape 1372" o:spid="_x0000_s1743" style="position:absolute;left:9363;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" path="m9576,v5277,,9576,4298,9576,9576c19152,14896,14853,19152,9576,19152,4299,19152,,14896,,9576,,4298,4299,,9576,xe" fillcolor="black" stroked="f" strokeweight="0">
                  <v:stroke endcap="round"/>
                  <v:path arrowok="t" textboxrect="0,0,19152,19152"/>
                </v:shape>
                <v:shape id="Shape 1373" o:spid="_x0000_s1744" style="position:absolute;left:9001;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" path="m9576,v5277,,9576,4298,9576,9576c19152,14896,14853,19152,9576,19152,4256,19152,,14896,,9576,,4298,4256,,9576,xe" fillcolor="black" stroked="f" strokeweight="0">
                  <v:stroke endcap="round"/>
                  <v:path arrowok="t" textboxrect="0,0,19152,19152"/>
                </v:shape>
                <v:shape id="Shape 1374" o:spid="_x0000_s1745" style="position:absolute;left:9990;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" path="m9576,v5277,,9576,4298,9576,9576c19152,14896,14853,19152,9576,19152,4299,19152,,14896,,9576,,4298,4299,,9576,xe" fillcolor="black" stroked="f" strokeweight="0">
                  <v:stroke endcap="round"/>
                  <v:path arrowok="t" textboxrect="0,0,19152,19152"/>
                </v:shape>
                <v:shape id="Shape 1375" o:spid="_x0000_s1746" style="position:absolute;left:9701;top:5738;width:192;height:192;visibility:visible;mso-wrap-style:square;v-text-anchor:top" coordsize="19152,191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" path="m9576,v5277,,9576,4298,9576,9576c19152,14896,14853,19152,9576,19152,4256,19152,,14896,,9576,,4298,4256,,9576,xe" fillcolor="black" stroked="f" strokeweight="0">
                  <v:stroke endcap="round"/>
                  <v:path arrowok="t" textboxrect="0,0,19152,19152"/>
                </v:shape>
                <w10:wrap type="square" anchory="page"/>
              </v:group>
            </w:pict>
          </mc:Fallback>
        </mc:AlternateContent>
      </w:r>
    </w:p>
    <w:p w:rsidR="00871A4C" w:rsidRPr="000935FB" w:rsidRDefault="00871A4C" w:rsidP="00871A4C">
      <w:pPr>
        <w:rPr>
          <w:rFonts w:ascii="Bodoni MT Black" w:hAnsi="Bodoni MT Black"/>
          <w:sz w:val="32"/>
          <w:szCs w:val="32"/>
          <w:u w:val="single"/>
        </w:rPr>
      </w:pPr>
      <w:r w:rsidRPr="000935FB">
        <w:rPr>
          <w:rFonts w:ascii="Bodoni MT Black" w:hAnsi="Bodoni MT Black"/>
          <w:sz w:val="32"/>
          <w:szCs w:val="32"/>
          <w:u w:val="single"/>
        </w:rPr>
        <w:t>Result and Discussion</w:t>
      </w:r>
    </w:p>
    <w:p w:rsidR="006B6908" w:rsidRDefault="00871A4C" w:rsidP="006B6908">
      <w:pPr>
        <w:rPr>
          <w:rStyle w:val="Strong"/>
        </w:rPr>
      </w:pPr>
      <w:r w:rsidRPr="00871A4C">
        <w:rPr>
          <w:rStyle w:val="Strong"/>
        </w:rPr>
        <w:t xml:space="preserve"> In this section, we evaluate the proposed model using RMSE evaluation method. After calculating RMSE for single classifiers and SG, we applied analysis of variances (ANOVA) test. It is generalized version of t-test to determine whether there are any statistically significant differences between the means of two or more unrelated groups. We use ANOVA test to show that predictions of the </w:t>
      </w:r>
      <w:r>
        <w:rPr>
          <w:rStyle w:val="Strong"/>
        </w:rPr>
        <w:t>models are statistically differ</w:t>
      </w:r>
      <w:r w:rsidRPr="00871A4C">
        <w:rPr>
          <w:rStyle w:val="Strong"/>
        </w:rPr>
        <w:t xml:space="preserve">ent. The training set </w:t>
      </w:r>
      <w:r>
        <w:rPr>
          <w:rStyle w:val="Strong"/>
        </w:rPr>
        <w:t>is divided randomly into 20 dif</w:t>
      </w:r>
      <w:r w:rsidRPr="00871A4C">
        <w:rPr>
          <w:rStyle w:val="Strong"/>
        </w:rPr>
        <w:t>ferent subsets, so that no subset contains the whole training set. Using each of the different subsets and the validation set, t</w:t>
      </w:r>
      <w:r>
        <w:rPr>
          <w:rStyle w:val="Strong"/>
        </w:rPr>
        <w:t>he SG model is trained and eval</w:t>
      </w:r>
      <w:r w:rsidRPr="00871A4C">
        <w:rPr>
          <w:rStyle w:val="Strong"/>
        </w:rPr>
        <w:t>uated on the test set. In the first level of the SG model, various combinations of the four</w:t>
      </w:r>
      <w:r w:rsidR="006B6908">
        <w:rPr>
          <w:rStyle w:val="Strong"/>
        </w:rPr>
        <w:t xml:space="preserve"> algorithms are used. </w:t>
      </w:r>
    </w:p>
    <w:p w:rsidR="00FB5061" w:rsidRDefault="00FB5061" w:rsidP="006B6908">
      <w:pPr>
        <w:rPr>
          <w:rStyle w:val="Strong"/>
        </w:rPr>
      </w:pPr>
      <w:r>
        <w:rPr>
          <w:rStyle w:val="Strong"/>
        </w:rPr>
        <w:t xml:space="preserve">                  </w:t>
      </w:r>
    </w:p>
    <w:p w:rsidR="006B6908" w:rsidRPr="006B6908" w:rsidRDefault="006B6908" w:rsidP="006B6908">
      <w:pPr>
        <w:rPr>
          <w:b/>
          <w:bCs/>
        </w:rPr>
      </w:pPr>
    </w:p>
    <w:p w:rsidR="006B6908" w:rsidRPr="006B6908" w:rsidRDefault="006B6908" w:rsidP="00FB5061">
      <w:pPr>
        <w:tabs>
          <w:tab w:val="left" w:pos="3270"/>
        </w:tabs>
      </w:pPr>
      <w:r>
        <w:tab/>
      </w:r>
      <w:r w:rsidR="00FB5061">
        <w:rPr>
          <w:noProof/>
        </w:rPr>
        <w:drawing>
          <wp:inline distT="0" distB="0" distL="0" distR="0" wp14:anchorId="47262941" wp14:editId="1E098718">
            <wp:extent cx="2701925" cy="1711325"/>
            <wp:effectExtent l="0" t="0" r="0" b="0"/>
            <wp:docPr id="29691" name="Picture 29691"/>
            <wp:cNvGraphicFramePr/>
            <a:graphic xmlns:a="http://schemas.openxmlformats.org/drawingml/2006/main">
              <a:graphicData uri="http://schemas.openxmlformats.org/drawingml/2006/picture">
                <pic:pic xmlns:pic="http://schemas.openxmlformats.org/drawingml/2006/picture">
                  <pic:nvPicPr>
                    <pic:cNvPr id="29691" name="Picture 29691"/>
                    <pic:cNvPicPr/>
                  </pic:nvPicPr>
                  <pic:blipFill>
                    <a:blip r:embed="rId91"/>
                    <a:stretch>
                      <a:fillRect/>
                    </a:stretch>
                  </pic:blipFill>
                  <pic:spPr>
                    <a:xfrm>
                      <a:off x="0" y="0"/>
                      <a:ext cx="2701925" cy="1711325"/>
                    </a:xfrm>
                    <a:prstGeom prst="rect">
                      <a:avLst/>
                    </a:prstGeom>
                  </pic:spPr>
                </pic:pic>
              </a:graphicData>
            </a:graphic>
          </wp:inline>
        </w:drawing>
      </w:r>
    </w:p>
    <w:p w:rsidR="00FB5061" w:rsidRDefault="00FB5061" w:rsidP="00FB5061">
      <w:pPr>
        <w:spacing w:line="246" w:lineRule="auto"/>
        <w:ind w:left="10"/>
        <w:jc w:val="center"/>
      </w:pPr>
      <w:r>
        <w:rPr>
          <w:sz w:val="18"/>
        </w:rPr>
        <w:t xml:space="preserve">                     Figure : Stacking Process.</w:t>
      </w:r>
    </w:p>
    <w:p w:rsidR="006B6908" w:rsidRPr="000935FB" w:rsidRDefault="006B6908" w:rsidP="006B6908">
      <w:pP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6908" w:rsidRPr="000935FB" w:rsidRDefault="006B6908" w:rsidP="006B6908">
      <w:pPr>
        <w:rPr>
          <w:u w:val="single"/>
        </w:rPr>
      </w:pPr>
    </w:p>
    <w:p w:rsidR="000935FB" w:rsidRPr="000935FB" w:rsidRDefault="000935FB" w:rsidP="006B6908">
      <w:pPr>
        <w:rPr>
          <w:rFonts w:ascii="Arial Black" w:hAnsi="Arial Black"/>
          <w:sz w:val="36"/>
          <w:szCs w:val="36"/>
          <w:u w:val="double"/>
        </w:rPr>
      </w:pPr>
      <w:r w:rsidRPr="000935FB">
        <w:rPr>
          <w:rFonts w:ascii="Arial Black" w:hAnsi="Arial Black"/>
          <w:sz w:val="36"/>
          <w:szCs w:val="36"/>
          <w:u w:val="double"/>
        </w:rPr>
        <w:t>Conclusion :</w:t>
      </w:r>
    </w:p>
    <w:p w:rsidR="006B6908" w:rsidRPr="006B6908" w:rsidRDefault="000935FB" w:rsidP="006B6908">
      <w:r>
        <w:t xml:space="preserve">    </w:t>
      </w:r>
      <w:r>
        <w:tab/>
      </w:r>
      <w:r>
        <w:tab/>
      </w:r>
      <w:r w:rsidRPr="000935FB">
        <w:rPr>
          <w:rStyle w:val="Strong"/>
        </w:rPr>
        <w:t>Sales forecasting plays a vital role in the business sector in every field. With the help of the sales forecasts, sales revenue analysis will help to get the details needed to estimate both the revenue and the income. Different types of Machine Learning techniques such as Support Vector Regression, Gradient Boosting Regression, Simple Linear Regression, and Random Forest Regression have been evaluated on food sales data to find the critical factors that influence sales to provide a solution for forecasting sales. After performing metrics such as accuracy, mean absolute error, and max error, the Random Forest Regression is found to be the appropriate algorithm according to the collected data and thus fulfilling the aim of this thesis</w:t>
      </w:r>
      <w:r>
        <w:t>.</w:t>
      </w:r>
    </w:p>
    <w:p w:rsidR="006B6908" w:rsidRPr="006B6908" w:rsidRDefault="006B6908" w:rsidP="006B6908"/>
    <w:p w:rsidR="006B6908" w:rsidRPr="006B6908" w:rsidRDefault="006B6908" w:rsidP="006B6908"/>
    <w:p w:rsidR="006B6908" w:rsidRPr="006B6908" w:rsidRDefault="006B6908" w:rsidP="006B6908"/>
    <w:p w:rsidR="006B6908" w:rsidRDefault="006B6908" w:rsidP="006B6908"/>
    <w:p w:rsidR="00520992" w:rsidRPr="006B6908" w:rsidRDefault="006B6908" w:rsidP="006B6908">
      <w:pPr>
        <w:tabs>
          <w:tab w:val="left" w:pos="1080"/>
        </w:tabs>
      </w:pPr>
      <w:r>
        <w:tab/>
      </w:r>
    </w:p>
    <w:sectPr w:rsidR="00520992" w:rsidRPr="006B69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2514" w:rsidRDefault="00772514" w:rsidP="001175C0">
      <w:r>
        <w:separator/>
      </w:r>
    </w:p>
  </w:endnote>
  <w:endnote w:type="continuationSeparator" w:id="0">
    <w:p w:rsidR="00772514" w:rsidRDefault="00772514" w:rsidP="00117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entury">
    <w:panose1 w:val="0204060405050502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2514" w:rsidRDefault="00772514" w:rsidP="001175C0">
      <w:r>
        <w:separator/>
      </w:r>
    </w:p>
  </w:footnote>
  <w:footnote w:type="continuationSeparator" w:id="0">
    <w:p w:rsidR="00772514" w:rsidRDefault="00772514" w:rsidP="00117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E7F4A39"/>
    <w:multiLevelType w:val="hybridMultilevel"/>
    <w:tmpl w:val="757A3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FA06F0"/>
    <w:multiLevelType w:val="hybridMultilevel"/>
    <w:tmpl w:val="240A188E"/>
    <w:lvl w:ilvl="0" w:tplc="661A489E">
      <w:numFmt w:val="bullet"/>
      <w:lvlText w:val="•"/>
      <w:lvlJc w:val="left"/>
      <w:pPr>
        <w:ind w:left="765" w:hanging="360"/>
      </w:pPr>
      <w:rPr>
        <w:rFonts w:ascii="Calibri" w:eastAsiaTheme="minorHAnsi" w:hAnsi="Calibri" w:cs="Calibri"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EF0330B"/>
    <w:multiLevelType w:val="hybridMultilevel"/>
    <w:tmpl w:val="BAB65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E1F48FD"/>
    <w:multiLevelType w:val="hybridMultilevel"/>
    <w:tmpl w:val="8F30C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941830"/>
    <w:multiLevelType w:val="multilevel"/>
    <w:tmpl w:val="51EADF1A"/>
    <w:lvl w:ilvl="0">
      <w:start w:val="1"/>
      <w:numFmt w:val="decimal"/>
      <w:lvlText w:val="%1"/>
      <w:lvlJc w:val="left"/>
      <w:pPr>
        <w:ind w:left="495" w:hanging="495"/>
      </w:pPr>
      <w:rPr>
        <w:rFonts w:hint="default"/>
      </w:rPr>
    </w:lvl>
    <w:lvl w:ilvl="1">
      <w:start w:val="1"/>
      <w:numFmt w:val="decimal"/>
      <w:lvlText w:val="%1.%2"/>
      <w:lvlJc w:val="left"/>
      <w:pPr>
        <w:ind w:left="517" w:hanging="495"/>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616" w:hanging="1440"/>
      </w:pPr>
      <w:rPr>
        <w:rFonts w:hint="default"/>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CB97CF7"/>
    <w:multiLevelType w:val="hybridMultilevel"/>
    <w:tmpl w:val="DD7430E8"/>
    <w:lvl w:ilvl="0" w:tplc="661A489E">
      <w:numFmt w:val="bullet"/>
      <w:lvlText w:val="•"/>
      <w:lvlJc w:val="left"/>
      <w:pPr>
        <w:ind w:left="643" w:hanging="360"/>
      </w:pPr>
      <w:rPr>
        <w:rFonts w:ascii="Calibri" w:eastAsiaTheme="minorHAnsi" w:hAnsi="Calibri" w:cs="Calibri"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BD14EE"/>
    <w:multiLevelType w:val="hybridMultilevel"/>
    <w:tmpl w:val="5F664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88452435">
    <w:abstractNumId w:val="24"/>
  </w:num>
  <w:num w:numId="2" w16cid:durableId="555043491">
    <w:abstractNumId w:val="12"/>
  </w:num>
  <w:num w:numId="3" w16cid:durableId="924343491">
    <w:abstractNumId w:val="10"/>
  </w:num>
  <w:num w:numId="4" w16cid:durableId="755127609">
    <w:abstractNumId w:val="27"/>
  </w:num>
  <w:num w:numId="5" w16cid:durableId="133062698">
    <w:abstractNumId w:val="15"/>
  </w:num>
  <w:num w:numId="6" w16cid:durableId="2027442773">
    <w:abstractNumId w:val="18"/>
  </w:num>
  <w:num w:numId="7" w16cid:durableId="321544253">
    <w:abstractNumId w:val="21"/>
  </w:num>
  <w:num w:numId="8" w16cid:durableId="758793464">
    <w:abstractNumId w:val="9"/>
  </w:num>
  <w:num w:numId="9" w16cid:durableId="730421799">
    <w:abstractNumId w:val="7"/>
  </w:num>
  <w:num w:numId="10" w16cid:durableId="39667729">
    <w:abstractNumId w:val="6"/>
  </w:num>
  <w:num w:numId="11" w16cid:durableId="380398212">
    <w:abstractNumId w:val="5"/>
  </w:num>
  <w:num w:numId="12" w16cid:durableId="1539463725">
    <w:abstractNumId w:val="4"/>
  </w:num>
  <w:num w:numId="13" w16cid:durableId="105000803">
    <w:abstractNumId w:val="8"/>
  </w:num>
  <w:num w:numId="14" w16cid:durableId="1589734419">
    <w:abstractNumId w:val="3"/>
  </w:num>
  <w:num w:numId="15" w16cid:durableId="2084595088">
    <w:abstractNumId w:val="2"/>
  </w:num>
  <w:num w:numId="16" w16cid:durableId="1287855086">
    <w:abstractNumId w:val="1"/>
  </w:num>
  <w:num w:numId="17" w16cid:durableId="2092727586">
    <w:abstractNumId w:val="0"/>
  </w:num>
  <w:num w:numId="18" w16cid:durableId="1740860767">
    <w:abstractNumId w:val="16"/>
  </w:num>
  <w:num w:numId="19" w16cid:durableId="2129272984">
    <w:abstractNumId w:val="17"/>
  </w:num>
  <w:num w:numId="20" w16cid:durableId="983394545">
    <w:abstractNumId w:val="26"/>
  </w:num>
  <w:num w:numId="21" w16cid:durableId="1892112839">
    <w:abstractNumId w:val="20"/>
  </w:num>
  <w:num w:numId="22" w16cid:durableId="1086413903">
    <w:abstractNumId w:val="11"/>
  </w:num>
  <w:num w:numId="23" w16cid:durableId="638387236">
    <w:abstractNumId w:val="29"/>
  </w:num>
  <w:num w:numId="24" w16cid:durableId="1093739818">
    <w:abstractNumId w:val="13"/>
  </w:num>
  <w:num w:numId="25" w16cid:durableId="1351297645">
    <w:abstractNumId w:val="28"/>
  </w:num>
  <w:num w:numId="26" w16cid:durableId="860049457">
    <w:abstractNumId w:val="22"/>
  </w:num>
  <w:num w:numId="27" w16cid:durableId="1779181618">
    <w:abstractNumId w:val="14"/>
  </w:num>
  <w:num w:numId="28" w16cid:durableId="2102796578">
    <w:abstractNumId w:val="19"/>
  </w:num>
  <w:num w:numId="29" w16cid:durableId="1748919622">
    <w:abstractNumId w:val="25"/>
  </w:num>
  <w:num w:numId="30" w16cid:durableId="787237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attachedTemplate r:id="rId1"/>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5C0"/>
    <w:rsid w:val="00013A76"/>
    <w:rsid w:val="000935FB"/>
    <w:rsid w:val="000968F3"/>
    <w:rsid w:val="001175C0"/>
    <w:rsid w:val="00152E60"/>
    <w:rsid w:val="001837A1"/>
    <w:rsid w:val="003863E1"/>
    <w:rsid w:val="003A4DCB"/>
    <w:rsid w:val="003F5064"/>
    <w:rsid w:val="00443528"/>
    <w:rsid w:val="00497B10"/>
    <w:rsid w:val="004A305D"/>
    <w:rsid w:val="00520992"/>
    <w:rsid w:val="00580249"/>
    <w:rsid w:val="005A40FE"/>
    <w:rsid w:val="006338EB"/>
    <w:rsid w:val="00635666"/>
    <w:rsid w:val="00645252"/>
    <w:rsid w:val="006B6470"/>
    <w:rsid w:val="006B6908"/>
    <w:rsid w:val="006D3D74"/>
    <w:rsid w:val="006F2B07"/>
    <w:rsid w:val="00772514"/>
    <w:rsid w:val="007910A0"/>
    <w:rsid w:val="007B6C4D"/>
    <w:rsid w:val="00820489"/>
    <w:rsid w:val="0083569A"/>
    <w:rsid w:val="00871A4C"/>
    <w:rsid w:val="00930FCC"/>
    <w:rsid w:val="009928D0"/>
    <w:rsid w:val="009A5762"/>
    <w:rsid w:val="00A9204E"/>
    <w:rsid w:val="00AD1DDC"/>
    <w:rsid w:val="00BE3B40"/>
    <w:rsid w:val="00CB09B6"/>
    <w:rsid w:val="00CF1F7C"/>
    <w:rsid w:val="00D633B6"/>
    <w:rsid w:val="00DD43A9"/>
    <w:rsid w:val="00E72148"/>
    <w:rsid w:val="00E85221"/>
    <w:rsid w:val="00E93204"/>
    <w:rsid w:val="00E96BE1"/>
    <w:rsid w:val="00F17028"/>
    <w:rsid w:val="00F63437"/>
    <w:rsid w:val="00F91DB4"/>
    <w:rsid w:val="00FB5061"/>
    <w:rsid w:val="00FC6BD9"/>
    <w:rsid w:val="00FD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E12B0"/>
  <w15:chartTrackingRefBased/>
  <w15:docId w15:val="{2FD9FEBC-B833-4432-A215-4F614C29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1175C0"/>
    <w:pPr>
      <w:ind w:left="720"/>
      <w:contextualSpacing/>
    </w:pPr>
  </w:style>
  <w:style w:type="paragraph" w:styleId="NoSpacing">
    <w:name w:val="No Spacing"/>
    <w:uiPriority w:val="1"/>
    <w:qFormat/>
    <w:rsid w:val="00497B10"/>
  </w:style>
  <w:style w:type="table" w:customStyle="1" w:styleId="TableGrid">
    <w:name w:val="TableGrid"/>
    <w:rsid w:val="00FB5061"/>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9" Type="http://schemas.openxmlformats.org/officeDocument/2006/relationships/image" Target="media/image29.jpeg" /><Relationship Id="rId21" Type="http://schemas.openxmlformats.org/officeDocument/2006/relationships/image" Target="media/image11.png" /><Relationship Id="rId34" Type="http://schemas.openxmlformats.org/officeDocument/2006/relationships/image" Target="media/image24.pn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image" Target="media/image40.png" /><Relationship Id="rId55" Type="http://schemas.openxmlformats.org/officeDocument/2006/relationships/image" Target="media/image45.png" /><Relationship Id="rId63" Type="http://schemas.openxmlformats.org/officeDocument/2006/relationships/image" Target="media/image53.png" /><Relationship Id="rId68" Type="http://schemas.openxmlformats.org/officeDocument/2006/relationships/image" Target="media/image58.png" /><Relationship Id="rId76" Type="http://schemas.openxmlformats.org/officeDocument/2006/relationships/image" Target="media/image66.png" /><Relationship Id="rId84" Type="http://schemas.openxmlformats.org/officeDocument/2006/relationships/image" Target="media/image74.png" /><Relationship Id="rId89" Type="http://schemas.openxmlformats.org/officeDocument/2006/relationships/image" Target="media/image79.png" /><Relationship Id="rId7" Type="http://schemas.openxmlformats.org/officeDocument/2006/relationships/settings" Target="settings.xml" /><Relationship Id="rId71" Type="http://schemas.openxmlformats.org/officeDocument/2006/relationships/image" Target="media/image61.png" /><Relationship Id="rId92"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6.png" /><Relationship Id="rId29" Type="http://schemas.openxmlformats.org/officeDocument/2006/relationships/image" Target="media/image19.png" /><Relationship Id="rId11" Type="http://schemas.openxmlformats.org/officeDocument/2006/relationships/image" Target="media/image1.png"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image" Target="media/image35.png" /><Relationship Id="rId53" Type="http://schemas.openxmlformats.org/officeDocument/2006/relationships/image" Target="media/image43.png" /><Relationship Id="rId58" Type="http://schemas.openxmlformats.org/officeDocument/2006/relationships/image" Target="media/image48.png" /><Relationship Id="rId66" Type="http://schemas.openxmlformats.org/officeDocument/2006/relationships/image" Target="media/image56.png" /><Relationship Id="rId74" Type="http://schemas.openxmlformats.org/officeDocument/2006/relationships/image" Target="media/image64.png" /><Relationship Id="rId79" Type="http://schemas.openxmlformats.org/officeDocument/2006/relationships/image" Target="media/image69.png" /><Relationship Id="rId87" Type="http://schemas.openxmlformats.org/officeDocument/2006/relationships/image" Target="media/image77.png" /><Relationship Id="rId5" Type="http://schemas.openxmlformats.org/officeDocument/2006/relationships/numbering" Target="numbering.xml" /><Relationship Id="rId61" Type="http://schemas.openxmlformats.org/officeDocument/2006/relationships/image" Target="media/image51.png" /><Relationship Id="rId82" Type="http://schemas.openxmlformats.org/officeDocument/2006/relationships/image" Target="media/image72.png" /><Relationship Id="rId90" Type="http://schemas.openxmlformats.org/officeDocument/2006/relationships/image" Target="media/image80.png" /><Relationship Id="rId19" Type="http://schemas.openxmlformats.org/officeDocument/2006/relationships/image" Target="media/image9.png"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png" /><Relationship Id="rId48" Type="http://schemas.openxmlformats.org/officeDocument/2006/relationships/image" Target="media/image38.png" /><Relationship Id="rId56" Type="http://schemas.openxmlformats.org/officeDocument/2006/relationships/image" Target="media/image46.png" /><Relationship Id="rId64" Type="http://schemas.openxmlformats.org/officeDocument/2006/relationships/image" Target="media/image54.png" /><Relationship Id="rId69" Type="http://schemas.openxmlformats.org/officeDocument/2006/relationships/image" Target="media/image59.png" /><Relationship Id="rId77" Type="http://schemas.openxmlformats.org/officeDocument/2006/relationships/image" Target="media/image67.png" /><Relationship Id="rId8" Type="http://schemas.openxmlformats.org/officeDocument/2006/relationships/webSettings" Target="webSettings.xml" /><Relationship Id="rId51" Type="http://schemas.openxmlformats.org/officeDocument/2006/relationships/image" Target="media/image41.png" /><Relationship Id="rId72" Type="http://schemas.openxmlformats.org/officeDocument/2006/relationships/image" Target="media/image62.png" /><Relationship Id="rId80" Type="http://schemas.openxmlformats.org/officeDocument/2006/relationships/image" Target="media/image70.png" /><Relationship Id="rId85" Type="http://schemas.openxmlformats.org/officeDocument/2006/relationships/image" Target="media/image75.png" /><Relationship Id="rId93" Type="http://schemas.openxmlformats.org/officeDocument/2006/relationships/theme" Target="theme/theme1.xml" /><Relationship Id="rId3" Type="http://schemas.openxmlformats.org/officeDocument/2006/relationships/customXml" Target="../customXml/item3.xml" /><Relationship Id="rId12" Type="http://schemas.openxmlformats.org/officeDocument/2006/relationships/image" Target="media/image2.jp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46" Type="http://schemas.openxmlformats.org/officeDocument/2006/relationships/image" Target="media/image36.png" /><Relationship Id="rId59" Type="http://schemas.openxmlformats.org/officeDocument/2006/relationships/image" Target="media/image49.png" /><Relationship Id="rId67" Type="http://schemas.openxmlformats.org/officeDocument/2006/relationships/image" Target="media/image57.png" /><Relationship Id="rId20" Type="http://schemas.openxmlformats.org/officeDocument/2006/relationships/image" Target="media/image10.png" /><Relationship Id="rId41" Type="http://schemas.openxmlformats.org/officeDocument/2006/relationships/image" Target="media/image31.png" /><Relationship Id="rId54" Type="http://schemas.openxmlformats.org/officeDocument/2006/relationships/image" Target="media/image44.png" /><Relationship Id="rId62" Type="http://schemas.openxmlformats.org/officeDocument/2006/relationships/image" Target="media/image52.png" /><Relationship Id="rId70" Type="http://schemas.openxmlformats.org/officeDocument/2006/relationships/image" Target="media/image60.png" /><Relationship Id="rId75" Type="http://schemas.openxmlformats.org/officeDocument/2006/relationships/image" Target="media/image65.png" /><Relationship Id="rId83" Type="http://schemas.openxmlformats.org/officeDocument/2006/relationships/image" Target="media/image73.png" /><Relationship Id="rId88" Type="http://schemas.openxmlformats.org/officeDocument/2006/relationships/image" Target="media/image78.png" /><Relationship Id="rId91" Type="http://schemas.openxmlformats.org/officeDocument/2006/relationships/image" Target="media/image81.png"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png" /><Relationship Id="rId57" Type="http://schemas.openxmlformats.org/officeDocument/2006/relationships/image" Target="media/image47.png" /><Relationship Id="rId10" Type="http://schemas.openxmlformats.org/officeDocument/2006/relationships/endnotes" Target="endnotes.xml" /><Relationship Id="rId31" Type="http://schemas.openxmlformats.org/officeDocument/2006/relationships/image" Target="media/image21.png" /><Relationship Id="rId44" Type="http://schemas.openxmlformats.org/officeDocument/2006/relationships/image" Target="media/image34.png" /><Relationship Id="rId52" Type="http://schemas.openxmlformats.org/officeDocument/2006/relationships/image" Target="media/image42.png" /><Relationship Id="rId60" Type="http://schemas.openxmlformats.org/officeDocument/2006/relationships/image" Target="media/image50.png" /><Relationship Id="rId65" Type="http://schemas.openxmlformats.org/officeDocument/2006/relationships/image" Target="media/image55.png" /><Relationship Id="rId73" Type="http://schemas.openxmlformats.org/officeDocument/2006/relationships/image" Target="media/image63.png" /><Relationship Id="rId78" Type="http://schemas.openxmlformats.org/officeDocument/2006/relationships/image" Target="media/image68.png" /><Relationship Id="rId81" Type="http://schemas.openxmlformats.org/officeDocument/2006/relationships/image" Target="media/image71.png" /><Relationship Id="rId86" Type="http://schemas.openxmlformats.org/officeDocument/2006/relationships/image" Target="media/image76.png" /><Relationship Id="rId4" Type="http://schemas.openxmlformats.org/officeDocument/2006/relationships/customXml" Target="../customXml/item4.xml" /><Relationship Id="rId9" Type="http://schemas.openxmlformats.org/officeDocument/2006/relationships/footnotes" Target="footnotes.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iya\AppData\Roaming\Microsoft\Templates\Single%20spaced%20(blank).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307859DE-F3A1-45E1-816C-6EEDDE028B3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Single%20spaced%20(blank).dotx</Template>
  <TotalTime>1</TotalTime>
  <Pages>1</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dc:description/>
  <cp:lastModifiedBy>shafiqmd.h571@gmail.com</cp:lastModifiedBy>
  <cp:revision>2</cp:revision>
  <dcterms:created xsi:type="dcterms:W3CDTF">2023-10-11T12:20:00Z</dcterms:created>
  <dcterms:modified xsi:type="dcterms:W3CDTF">2023-10-11T12:20:00Z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